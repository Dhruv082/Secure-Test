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70422" w14:textId="7FCFF448" w:rsidR="00085F54" w:rsidRPr="00480325" w:rsidRDefault="00B51E46" w:rsidP="00085F54">
      <w:pPr>
        <w:spacing w:before="120" w:after="120" w:line="0" w:lineRule="atLeast"/>
        <w:jc w:val="center"/>
        <w:rPr>
          <w:rFonts w:ascii="Times New Roman" w:eastAsia="Times New Roman" w:hAnsi="Times New Roman" w:cs="Times New Roman"/>
          <w:b/>
          <w:sz w:val="32"/>
          <w:szCs w:val="32"/>
        </w:rPr>
      </w:pPr>
      <w:r w:rsidRPr="00480325">
        <w:rPr>
          <w:rFonts w:ascii="Times New Roman" w:eastAsia="Times New Roman" w:hAnsi="Times New Roman" w:cs="Times New Roman"/>
          <w:b/>
          <w:noProof/>
          <w:sz w:val="24"/>
        </w:rPr>
        <w:drawing>
          <wp:anchor distT="0" distB="0" distL="114300" distR="114300" simplePos="0" relativeHeight="251657216" behindDoc="1" locked="0" layoutInCell="0" allowOverlap="1" wp14:anchorId="07401D34" wp14:editId="279B8830">
            <wp:simplePos x="0" y="0"/>
            <wp:positionH relativeFrom="column">
              <wp:posOffset>-198755</wp:posOffset>
            </wp:positionH>
            <wp:positionV relativeFrom="paragraph">
              <wp:posOffset>408305</wp:posOffset>
            </wp:positionV>
            <wp:extent cx="6537960" cy="1131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0337" cy="122165"/>
                    </a:xfrm>
                    <a:prstGeom prst="rect">
                      <a:avLst/>
                    </a:prstGeom>
                    <a:noFill/>
                  </pic:spPr>
                </pic:pic>
              </a:graphicData>
            </a:graphic>
            <wp14:sizeRelH relativeFrom="page">
              <wp14:pctWidth>0</wp14:pctWidth>
            </wp14:sizeRelH>
            <wp14:sizeRelV relativeFrom="page">
              <wp14:pctHeight>0</wp14:pctHeight>
            </wp14:sizeRelV>
          </wp:anchor>
        </w:drawing>
      </w:r>
      <w:r w:rsidR="00085F54" w:rsidRPr="00480325">
        <w:rPr>
          <w:rFonts w:ascii="Times New Roman" w:eastAsia="Times New Roman" w:hAnsi="Times New Roman" w:cs="Times New Roman"/>
          <w:b/>
          <w:sz w:val="32"/>
          <w:szCs w:val="32"/>
        </w:rPr>
        <w:t xml:space="preserve">A </w:t>
      </w:r>
      <w:r w:rsidR="00225A47" w:rsidRPr="00480325">
        <w:rPr>
          <w:rFonts w:ascii="Times New Roman" w:eastAsia="Times New Roman" w:hAnsi="Times New Roman" w:cs="Times New Roman"/>
          <w:b/>
          <w:sz w:val="32"/>
          <w:szCs w:val="32"/>
        </w:rPr>
        <w:t>PROJECT</w:t>
      </w:r>
      <w:r w:rsidR="00085F54" w:rsidRPr="00480325">
        <w:rPr>
          <w:rFonts w:ascii="Times New Roman" w:eastAsia="Times New Roman" w:hAnsi="Times New Roman" w:cs="Times New Roman"/>
          <w:b/>
          <w:sz w:val="32"/>
          <w:szCs w:val="32"/>
        </w:rPr>
        <w:t xml:space="preserve"> </w:t>
      </w:r>
      <w:r w:rsidR="0099664F">
        <w:rPr>
          <w:rFonts w:ascii="Times New Roman" w:eastAsia="Times New Roman" w:hAnsi="Times New Roman" w:cs="Times New Roman"/>
          <w:b/>
          <w:sz w:val="32"/>
          <w:szCs w:val="32"/>
        </w:rPr>
        <w:t xml:space="preserve">REPORT </w:t>
      </w:r>
      <w:r w:rsidR="00722BDE" w:rsidRPr="00480325">
        <w:rPr>
          <w:rFonts w:ascii="Times New Roman" w:eastAsia="Times New Roman" w:hAnsi="Times New Roman" w:cs="Times New Roman"/>
          <w:b/>
          <w:sz w:val="32"/>
          <w:szCs w:val="32"/>
        </w:rPr>
        <w:t>ON</w:t>
      </w:r>
    </w:p>
    <w:p w14:paraId="0AE67F85" w14:textId="0A41D72D" w:rsidR="00360E8A" w:rsidRPr="00480325" w:rsidRDefault="00360E8A" w:rsidP="00085F54">
      <w:pPr>
        <w:spacing w:before="120" w:after="120" w:line="238" w:lineRule="exact"/>
        <w:jc w:val="center"/>
        <w:rPr>
          <w:rFonts w:ascii="Times New Roman" w:eastAsia="Times New Roman" w:hAnsi="Times New Roman" w:cs="Times New Roman"/>
          <w:sz w:val="24"/>
        </w:rPr>
      </w:pPr>
    </w:p>
    <w:p w14:paraId="47B6CBC3" w14:textId="268E4C63" w:rsidR="00360E8A" w:rsidRPr="00480325" w:rsidRDefault="00B51E46" w:rsidP="002E42A3">
      <w:pPr>
        <w:spacing w:before="120" w:after="120"/>
        <w:jc w:val="center"/>
        <w:rPr>
          <w:rFonts w:ascii="Times New Roman" w:hAnsi="Times New Roman" w:cs="Times New Roman"/>
          <w:szCs w:val="24"/>
          <w:lang w:eastAsia="en-IN"/>
        </w:rPr>
      </w:pPr>
      <w:r w:rsidRPr="00480325">
        <w:rPr>
          <w:rFonts w:ascii="Times New Roman" w:eastAsia="Times New Roman" w:hAnsi="Times New Roman" w:cs="Times New Roman"/>
          <w:b/>
          <w:noProof/>
          <w:sz w:val="28"/>
        </w:rPr>
        <w:drawing>
          <wp:anchor distT="0" distB="0" distL="114300" distR="114300" simplePos="0" relativeHeight="251659264" behindDoc="1" locked="0" layoutInCell="0" allowOverlap="1" wp14:anchorId="2808BB6A" wp14:editId="4E9B8712">
            <wp:simplePos x="0" y="0"/>
            <wp:positionH relativeFrom="column">
              <wp:posOffset>-198755</wp:posOffset>
            </wp:positionH>
            <wp:positionV relativeFrom="paragraph">
              <wp:posOffset>238952</wp:posOffset>
            </wp:positionV>
            <wp:extent cx="6484620" cy="11220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6919152" cy="119722"/>
                    </a:xfrm>
                    <a:prstGeom prst="rect">
                      <a:avLst/>
                    </a:prstGeom>
                    <a:noFill/>
                  </pic:spPr>
                </pic:pic>
              </a:graphicData>
            </a:graphic>
            <wp14:sizeRelH relativeFrom="page">
              <wp14:pctWidth>0</wp14:pctWidth>
            </wp14:sizeRelH>
            <wp14:sizeRelV relativeFrom="page">
              <wp14:pctHeight>0</wp14:pctHeight>
            </wp14:sizeRelV>
          </wp:anchor>
        </w:drawing>
      </w:r>
      <w:r w:rsidR="002E42A3" w:rsidRPr="00480325">
        <w:rPr>
          <w:rFonts w:ascii="Times New Roman" w:hAnsi="Times New Roman" w:cs="Times New Roman"/>
          <w:b/>
          <w:bCs/>
          <w:sz w:val="32"/>
          <w:szCs w:val="32"/>
          <w:lang w:eastAsia="en-IN"/>
        </w:rPr>
        <w:t>PROCTO</w:t>
      </w:r>
      <w:r w:rsidR="0099664F">
        <w:rPr>
          <w:rFonts w:ascii="Times New Roman" w:hAnsi="Times New Roman" w:cs="Times New Roman"/>
          <w:b/>
          <w:bCs/>
          <w:sz w:val="32"/>
          <w:szCs w:val="32"/>
          <w:lang w:eastAsia="en-IN"/>
        </w:rPr>
        <w:t xml:space="preserve"> AI</w:t>
      </w:r>
      <w:r w:rsidR="002E42A3" w:rsidRPr="00480325">
        <w:rPr>
          <w:rFonts w:ascii="Times New Roman" w:hAnsi="Times New Roman" w:cs="Times New Roman"/>
          <w:b/>
          <w:bCs/>
          <w:sz w:val="32"/>
          <w:szCs w:val="32"/>
          <w:lang w:eastAsia="en-IN"/>
        </w:rPr>
        <w:t>: An</w:t>
      </w:r>
      <w:r w:rsidR="002E42A3" w:rsidRPr="00480325">
        <w:rPr>
          <w:rFonts w:ascii="Times New Roman" w:hAnsi="Times New Roman" w:cs="Times New Roman"/>
          <w:szCs w:val="24"/>
          <w:lang w:eastAsia="en-IN"/>
        </w:rPr>
        <w:t xml:space="preserve"> </w:t>
      </w:r>
      <w:r w:rsidR="002E42A3" w:rsidRPr="00480325">
        <w:rPr>
          <w:rFonts w:ascii="Times New Roman" w:hAnsi="Times New Roman" w:cs="Times New Roman"/>
          <w:b/>
          <w:bCs/>
          <w:sz w:val="32"/>
          <w:szCs w:val="32"/>
          <w:lang w:eastAsia="en-IN"/>
        </w:rPr>
        <w:t>Online Proctoring System</w:t>
      </w:r>
      <w:r w:rsidR="002E42A3" w:rsidRPr="00480325">
        <w:rPr>
          <w:rFonts w:ascii="Times New Roman" w:hAnsi="Times New Roman" w:cs="Times New Roman"/>
          <w:szCs w:val="24"/>
          <w:lang w:eastAsia="en-IN"/>
        </w:rPr>
        <w:t>.</w:t>
      </w:r>
    </w:p>
    <w:p w14:paraId="4AB3C564" w14:textId="79A1B70C" w:rsidR="0031198C" w:rsidRPr="00480325" w:rsidRDefault="0031198C" w:rsidP="0031198C">
      <w:pPr>
        <w:spacing w:before="120" w:after="120" w:line="288" w:lineRule="exact"/>
        <w:jc w:val="center"/>
        <w:rPr>
          <w:rFonts w:ascii="Times New Roman" w:eastAsia="Times New Roman" w:hAnsi="Times New Roman" w:cs="Times New Roman"/>
          <w:sz w:val="24"/>
        </w:rPr>
      </w:pPr>
    </w:p>
    <w:p w14:paraId="6DA86717" w14:textId="1368EFA5" w:rsidR="00360E8A" w:rsidRPr="00480325" w:rsidRDefault="00360E8A" w:rsidP="00085F54">
      <w:pPr>
        <w:spacing w:before="120" w:after="120" w:line="0" w:lineRule="atLeast"/>
        <w:jc w:val="center"/>
        <w:rPr>
          <w:rFonts w:ascii="Times New Roman" w:eastAsia="Times New Roman" w:hAnsi="Times New Roman" w:cs="Times New Roman"/>
          <w:b/>
          <w:sz w:val="24"/>
        </w:rPr>
      </w:pPr>
      <w:r w:rsidRPr="00480325">
        <w:rPr>
          <w:rFonts w:ascii="Times New Roman" w:eastAsia="Times New Roman" w:hAnsi="Times New Roman" w:cs="Times New Roman"/>
          <w:b/>
          <w:sz w:val="24"/>
        </w:rPr>
        <w:t>Submitted in partial fulfil</w:t>
      </w:r>
      <w:r w:rsidR="00CD6824" w:rsidRPr="00480325">
        <w:rPr>
          <w:rFonts w:ascii="Times New Roman" w:eastAsia="Times New Roman" w:hAnsi="Times New Roman" w:cs="Times New Roman"/>
          <w:b/>
          <w:sz w:val="24"/>
        </w:rPr>
        <w:t>l</w:t>
      </w:r>
      <w:r w:rsidRPr="00480325">
        <w:rPr>
          <w:rFonts w:ascii="Times New Roman" w:eastAsia="Times New Roman" w:hAnsi="Times New Roman" w:cs="Times New Roman"/>
          <w:b/>
          <w:sz w:val="24"/>
        </w:rPr>
        <w:t>ment of the requirement for the award of the degree of</w:t>
      </w:r>
    </w:p>
    <w:p w14:paraId="7087CE6B" w14:textId="77777777" w:rsidR="00360E8A" w:rsidRPr="00480325" w:rsidRDefault="00360E8A" w:rsidP="00360E8A">
      <w:pPr>
        <w:spacing w:line="199" w:lineRule="exact"/>
        <w:rPr>
          <w:rFonts w:ascii="Times New Roman" w:eastAsia="Times New Roman" w:hAnsi="Times New Roman" w:cs="Times New Roman"/>
          <w:sz w:val="24"/>
        </w:rPr>
      </w:pPr>
    </w:p>
    <w:p w14:paraId="2506E2D2" w14:textId="77777777" w:rsidR="00360E8A" w:rsidRPr="00480325" w:rsidRDefault="00360E8A" w:rsidP="00D20146">
      <w:pPr>
        <w:spacing w:line="0" w:lineRule="atLeast"/>
        <w:jc w:val="center"/>
        <w:rPr>
          <w:rFonts w:ascii="Times New Roman" w:eastAsia="Times New Roman" w:hAnsi="Times New Roman" w:cs="Times New Roman"/>
          <w:b/>
          <w:sz w:val="24"/>
        </w:rPr>
      </w:pPr>
      <w:r w:rsidRPr="00480325">
        <w:rPr>
          <w:rFonts w:ascii="Times New Roman" w:eastAsia="Times New Roman" w:hAnsi="Times New Roman" w:cs="Times New Roman"/>
          <w:b/>
          <w:sz w:val="24"/>
        </w:rPr>
        <w:t xml:space="preserve">BACHELOR OF </w:t>
      </w:r>
      <w:r w:rsidR="00C201DD" w:rsidRPr="00480325">
        <w:rPr>
          <w:rFonts w:ascii="Times New Roman" w:eastAsia="Times New Roman" w:hAnsi="Times New Roman" w:cs="Times New Roman"/>
          <w:b/>
          <w:sz w:val="24"/>
        </w:rPr>
        <w:t>TECHNOLOGY</w:t>
      </w:r>
    </w:p>
    <w:p w14:paraId="14386730" w14:textId="77777777" w:rsidR="00360E8A" w:rsidRPr="00480325" w:rsidRDefault="00360E8A" w:rsidP="00D20146">
      <w:pPr>
        <w:spacing w:line="139" w:lineRule="exact"/>
        <w:jc w:val="center"/>
        <w:rPr>
          <w:rFonts w:ascii="Times New Roman" w:eastAsia="Times New Roman" w:hAnsi="Times New Roman" w:cs="Times New Roman"/>
          <w:sz w:val="24"/>
        </w:rPr>
      </w:pPr>
    </w:p>
    <w:p w14:paraId="52DB4832" w14:textId="77777777" w:rsidR="00360E8A" w:rsidRPr="00480325" w:rsidRDefault="00360E8A" w:rsidP="00D20146">
      <w:pPr>
        <w:spacing w:line="0" w:lineRule="atLeast"/>
        <w:jc w:val="center"/>
        <w:rPr>
          <w:rFonts w:ascii="Times New Roman" w:eastAsia="Times New Roman" w:hAnsi="Times New Roman" w:cs="Times New Roman"/>
          <w:b/>
          <w:sz w:val="24"/>
        </w:rPr>
      </w:pPr>
      <w:r w:rsidRPr="00480325">
        <w:rPr>
          <w:rFonts w:ascii="Times New Roman" w:eastAsia="Times New Roman" w:hAnsi="Times New Roman" w:cs="Times New Roman"/>
          <w:b/>
          <w:sz w:val="24"/>
        </w:rPr>
        <w:t>IN</w:t>
      </w:r>
    </w:p>
    <w:p w14:paraId="416D8300" w14:textId="77777777" w:rsidR="00360E8A" w:rsidRPr="00480325" w:rsidRDefault="00360E8A" w:rsidP="00D20146">
      <w:pPr>
        <w:spacing w:line="137" w:lineRule="exact"/>
        <w:jc w:val="center"/>
        <w:rPr>
          <w:rFonts w:ascii="Times New Roman" w:eastAsia="Times New Roman" w:hAnsi="Times New Roman" w:cs="Times New Roman"/>
          <w:sz w:val="24"/>
        </w:rPr>
      </w:pPr>
    </w:p>
    <w:p w14:paraId="214772DD" w14:textId="0AF01E54" w:rsidR="00360E8A" w:rsidRPr="00480325" w:rsidRDefault="00B51E46" w:rsidP="00D20146">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60E8A" w:rsidRPr="00480325">
        <w:rPr>
          <w:rFonts w:ascii="Times New Roman" w:eastAsia="Times New Roman" w:hAnsi="Times New Roman" w:cs="Times New Roman"/>
          <w:b/>
          <w:sz w:val="24"/>
        </w:rPr>
        <w:t>COMPUTER SCIENCE &amp; ENGINEERING</w:t>
      </w:r>
    </w:p>
    <w:p w14:paraId="4D0E5649" w14:textId="77777777" w:rsidR="00360E8A" w:rsidRPr="00480325" w:rsidRDefault="00360E8A" w:rsidP="00B51E46">
      <w:pPr>
        <w:spacing w:line="0" w:lineRule="atLeast"/>
        <w:ind w:left="4860"/>
        <w:rPr>
          <w:rFonts w:ascii="Times New Roman" w:eastAsia="Times New Roman" w:hAnsi="Times New Roman" w:cs="Times New Roman"/>
          <w:b/>
          <w:sz w:val="24"/>
          <w:szCs w:val="24"/>
        </w:rPr>
      </w:pPr>
      <w:r w:rsidRPr="00480325">
        <w:rPr>
          <w:rFonts w:ascii="Times New Roman" w:eastAsia="Times New Roman" w:hAnsi="Times New Roman" w:cs="Times New Roman"/>
          <w:b/>
          <w:sz w:val="24"/>
          <w:szCs w:val="24"/>
        </w:rPr>
        <w:t>Submitted by:</w:t>
      </w:r>
    </w:p>
    <w:p w14:paraId="6F2A3021" w14:textId="77777777" w:rsidR="002E42A3" w:rsidRPr="00480325" w:rsidRDefault="002E42A3" w:rsidP="00360E8A">
      <w:pPr>
        <w:spacing w:line="0" w:lineRule="atLeast"/>
        <w:ind w:left="3420"/>
        <w:rPr>
          <w:rFonts w:ascii="Times New Roman" w:eastAsia="Times New Roman" w:hAnsi="Times New Roman" w:cs="Times New Roman"/>
          <w:b/>
          <w:sz w:val="24"/>
          <w:szCs w:val="24"/>
        </w:rPr>
      </w:pPr>
    </w:p>
    <w:p w14:paraId="3A110BBB" w14:textId="77777777" w:rsidR="00360E8A" w:rsidRPr="00480325" w:rsidRDefault="00360E8A" w:rsidP="00360E8A">
      <w:pPr>
        <w:spacing w:line="137" w:lineRule="exact"/>
        <w:rPr>
          <w:rFonts w:ascii="Times New Roman" w:eastAsia="Times New Roman" w:hAnsi="Times New Roman" w:cs="Times New Roman"/>
          <w:sz w:val="24"/>
          <w:szCs w:val="24"/>
        </w:rPr>
      </w:pPr>
    </w:p>
    <w:p w14:paraId="6D3C3332" w14:textId="75C73D9D" w:rsidR="002E42A3" w:rsidRPr="00480325" w:rsidRDefault="002E42A3" w:rsidP="002E42A3">
      <w:pPr>
        <w:ind w:left="180"/>
        <w:jc w:val="center"/>
        <w:rPr>
          <w:rFonts w:ascii="Times New Roman" w:hAnsi="Times New Roman" w:cs="Times New Roman"/>
          <w:szCs w:val="24"/>
          <w:lang w:eastAsia="en-IN"/>
        </w:rPr>
      </w:pPr>
      <w:r w:rsidRPr="00480325">
        <w:rPr>
          <w:rFonts w:ascii="Times New Roman" w:hAnsi="Times New Roman" w:cs="Times New Roman"/>
          <w:b/>
          <w:bCs/>
          <w:szCs w:val="24"/>
          <w:lang w:eastAsia="en-IN"/>
        </w:rPr>
        <w:t>DHRUV SHARMA</w:t>
      </w:r>
      <w:r w:rsidRPr="00480325">
        <w:rPr>
          <w:rFonts w:ascii="Times New Roman" w:hAnsi="Times New Roman" w:cs="Times New Roman"/>
          <w:b/>
          <w:bCs/>
          <w:szCs w:val="24"/>
          <w:lang w:eastAsia="en-IN"/>
        </w:rPr>
        <w:tab/>
      </w:r>
      <w:r w:rsidRPr="00480325">
        <w:rPr>
          <w:rFonts w:ascii="Times New Roman" w:hAnsi="Times New Roman" w:cs="Times New Roman"/>
          <w:szCs w:val="24"/>
          <w:lang w:eastAsia="en-IN"/>
        </w:rPr>
        <w:tab/>
      </w:r>
      <w:r w:rsidRPr="00480325">
        <w:rPr>
          <w:rFonts w:ascii="Times New Roman" w:hAnsi="Times New Roman" w:cs="Times New Roman"/>
          <w:b/>
          <w:bCs/>
          <w:szCs w:val="24"/>
          <w:lang w:eastAsia="en-IN"/>
        </w:rPr>
        <w:t>2016732</w:t>
      </w:r>
    </w:p>
    <w:p w14:paraId="3984F28F" w14:textId="7793957C" w:rsidR="002E42A3" w:rsidRPr="00480325" w:rsidRDefault="002E42A3" w:rsidP="002E42A3">
      <w:pPr>
        <w:ind w:left="180"/>
        <w:jc w:val="center"/>
        <w:rPr>
          <w:rFonts w:ascii="Times New Roman" w:hAnsi="Times New Roman" w:cs="Times New Roman"/>
          <w:szCs w:val="24"/>
          <w:lang w:eastAsia="en-IN"/>
        </w:rPr>
      </w:pPr>
      <w:r w:rsidRPr="00480325">
        <w:rPr>
          <w:rFonts w:ascii="Times New Roman" w:hAnsi="Times New Roman" w:cs="Times New Roman"/>
          <w:b/>
          <w:bCs/>
          <w:szCs w:val="24"/>
          <w:lang w:eastAsia="en-IN"/>
        </w:rPr>
        <w:t>SARTHAK SAHAI</w:t>
      </w:r>
      <w:r w:rsidRPr="00480325">
        <w:rPr>
          <w:rFonts w:ascii="Times New Roman" w:hAnsi="Times New Roman" w:cs="Times New Roman"/>
          <w:szCs w:val="24"/>
          <w:lang w:eastAsia="en-IN"/>
        </w:rPr>
        <w:tab/>
      </w:r>
      <w:r w:rsidRPr="00480325">
        <w:rPr>
          <w:rFonts w:ascii="Times New Roman" w:hAnsi="Times New Roman" w:cs="Times New Roman"/>
          <w:szCs w:val="24"/>
          <w:lang w:eastAsia="en-IN"/>
        </w:rPr>
        <w:tab/>
      </w:r>
      <w:r w:rsidRPr="00480325">
        <w:rPr>
          <w:rFonts w:ascii="Times New Roman" w:hAnsi="Times New Roman" w:cs="Times New Roman"/>
          <w:b/>
          <w:bCs/>
          <w:szCs w:val="24"/>
          <w:lang w:eastAsia="en-IN"/>
        </w:rPr>
        <w:t>2017000</w:t>
      </w:r>
    </w:p>
    <w:p w14:paraId="3C5A3948" w14:textId="57C9D1CA" w:rsidR="002E42A3" w:rsidRPr="00480325" w:rsidRDefault="00480325" w:rsidP="00480325">
      <w:pPr>
        <w:ind w:left="3600"/>
        <w:rPr>
          <w:rFonts w:ascii="Times New Roman" w:hAnsi="Times New Roman" w:cs="Times New Roman"/>
          <w:szCs w:val="24"/>
          <w:lang w:eastAsia="en-IN"/>
        </w:rPr>
      </w:pPr>
      <w:r>
        <w:rPr>
          <w:rFonts w:ascii="Times New Roman" w:hAnsi="Times New Roman" w:cs="Times New Roman"/>
          <w:b/>
          <w:bCs/>
          <w:szCs w:val="24"/>
          <w:lang w:eastAsia="en-IN"/>
        </w:rPr>
        <w:t xml:space="preserve">  </w:t>
      </w:r>
      <w:r w:rsidR="002E42A3" w:rsidRPr="00480325">
        <w:rPr>
          <w:rFonts w:ascii="Times New Roman" w:hAnsi="Times New Roman" w:cs="Times New Roman"/>
          <w:b/>
          <w:bCs/>
          <w:szCs w:val="24"/>
          <w:lang w:eastAsia="en-IN"/>
        </w:rPr>
        <w:t>SATTRAJIT BASU</w:t>
      </w:r>
      <w:r w:rsidR="002E42A3" w:rsidRPr="00480325">
        <w:rPr>
          <w:rFonts w:ascii="Times New Roman" w:hAnsi="Times New Roman" w:cs="Times New Roman"/>
          <w:szCs w:val="24"/>
          <w:lang w:eastAsia="en-IN"/>
        </w:rPr>
        <w:tab/>
      </w:r>
      <w:r>
        <w:rPr>
          <w:rFonts w:ascii="Times New Roman" w:hAnsi="Times New Roman" w:cs="Times New Roman"/>
          <w:szCs w:val="24"/>
          <w:lang w:eastAsia="en-IN"/>
        </w:rPr>
        <w:t xml:space="preserve">           </w:t>
      </w:r>
      <w:r w:rsidR="002E42A3" w:rsidRPr="00480325">
        <w:rPr>
          <w:rFonts w:ascii="Times New Roman" w:hAnsi="Times New Roman" w:cs="Times New Roman"/>
          <w:b/>
          <w:bCs/>
          <w:szCs w:val="24"/>
          <w:lang w:eastAsia="en-IN"/>
        </w:rPr>
        <w:t>2017002</w:t>
      </w:r>
    </w:p>
    <w:p w14:paraId="6C54571F" w14:textId="73DAB426" w:rsidR="002E42A3" w:rsidRPr="00480325" w:rsidRDefault="002E42A3" w:rsidP="002E42A3">
      <w:pPr>
        <w:ind w:left="180"/>
        <w:jc w:val="center"/>
        <w:rPr>
          <w:rFonts w:ascii="Times New Roman" w:hAnsi="Times New Roman" w:cs="Times New Roman"/>
          <w:szCs w:val="24"/>
          <w:lang w:eastAsia="en-IN"/>
        </w:rPr>
      </w:pPr>
      <w:r w:rsidRPr="00480325">
        <w:rPr>
          <w:rFonts w:ascii="Times New Roman" w:hAnsi="Times New Roman" w:cs="Times New Roman"/>
          <w:b/>
          <w:bCs/>
          <w:szCs w:val="24"/>
          <w:lang w:eastAsia="en-IN"/>
        </w:rPr>
        <w:t>UJJWAL KUMAR</w:t>
      </w:r>
      <w:r w:rsidRPr="00480325">
        <w:rPr>
          <w:rFonts w:ascii="Times New Roman" w:hAnsi="Times New Roman" w:cs="Times New Roman"/>
          <w:szCs w:val="24"/>
          <w:lang w:eastAsia="en-IN"/>
        </w:rPr>
        <w:tab/>
      </w:r>
      <w:r w:rsidRPr="00480325">
        <w:rPr>
          <w:rFonts w:ascii="Times New Roman" w:hAnsi="Times New Roman" w:cs="Times New Roman"/>
          <w:szCs w:val="24"/>
          <w:lang w:eastAsia="en-IN"/>
        </w:rPr>
        <w:tab/>
      </w:r>
      <w:r w:rsidRPr="00480325">
        <w:rPr>
          <w:rFonts w:ascii="Times New Roman" w:hAnsi="Times New Roman" w:cs="Times New Roman"/>
          <w:b/>
          <w:bCs/>
          <w:szCs w:val="24"/>
          <w:lang w:eastAsia="en-IN"/>
        </w:rPr>
        <w:t>2017102</w:t>
      </w:r>
    </w:p>
    <w:p w14:paraId="65C8E4D6" w14:textId="77777777" w:rsidR="00360E8A" w:rsidRPr="00480325" w:rsidRDefault="00360E8A" w:rsidP="00360E8A">
      <w:pPr>
        <w:spacing w:line="0" w:lineRule="atLeast"/>
        <w:jc w:val="center"/>
        <w:rPr>
          <w:rFonts w:ascii="Times New Roman" w:eastAsia="Times New Roman" w:hAnsi="Times New Roman" w:cs="Times New Roman"/>
          <w:b/>
          <w:i/>
          <w:sz w:val="24"/>
        </w:rPr>
      </w:pPr>
    </w:p>
    <w:p w14:paraId="66FFCA12" w14:textId="77777777" w:rsidR="00360E8A" w:rsidRPr="00480325" w:rsidRDefault="00360E8A" w:rsidP="00360E8A">
      <w:pPr>
        <w:spacing w:line="0" w:lineRule="atLeast"/>
        <w:jc w:val="center"/>
        <w:rPr>
          <w:rFonts w:ascii="Times New Roman" w:eastAsia="Times New Roman" w:hAnsi="Times New Roman" w:cs="Times New Roman"/>
          <w:b/>
          <w:i/>
          <w:sz w:val="24"/>
        </w:rPr>
      </w:pPr>
      <w:r w:rsidRPr="00480325">
        <w:rPr>
          <w:rFonts w:ascii="Times New Roman" w:eastAsia="Times New Roman" w:hAnsi="Times New Roman" w:cs="Times New Roman"/>
          <w:b/>
          <w:i/>
          <w:sz w:val="24"/>
        </w:rPr>
        <w:t>Under the Guidance of</w:t>
      </w:r>
    </w:p>
    <w:p w14:paraId="7DF7F6B1" w14:textId="77777777" w:rsidR="00360E8A" w:rsidRPr="00480325" w:rsidRDefault="00360E8A" w:rsidP="00360E8A">
      <w:pPr>
        <w:spacing w:line="34" w:lineRule="exact"/>
        <w:jc w:val="center"/>
        <w:rPr>
          <w:rFonts w:ascii="Times New Roman" w:eastAsia="Times New Roman" w:hAnsi="Times New Roman" w:cs="Times New Roman"/>
          <w:sz w:val="24"/>
        </w:rPr>
      </w:pPr>
    </w:p>
    <w:p w14:paraId="724D51DF" w14:textId="77777777" w:rsidR="00360E8A" w:rsidRPr="00480325" w:rsidRDefault="00360E8A" w:rsidP="00360E8A">
      <w:pPr>
        <w:jc w:val="center"/>
        <w:rPr>
          <w:rFonts w:ascii="Times New Roman" w:hAnsi="Times New Roman" w:cs="Times New Roman"/>
          <w:b/>
          <w:sz w:val="24"/>
          <w:szCs w:val="24"/>
        </w:rPr>
      </w:pPr>
    </w:p>
    <w:p w14:paraId="4D7B9A5A" w14:textId="77777777" w:rsidR="002E42A3" w:rsidRPr="00480325" w:rsidRDefault="002E42A3" w:rsidP="002E42A3">
      <w:pPr>
        <w:jc w:val="center"/>
        <w:rPr>
          <w:rFonts w:ascii="Times New Roman" w:hAnsi="Times New Roman" w:cs="Times New Roman"/>
          <w:szCs w:val="24"/>
          <w:lang w:eastAsia="en-IN"/>
        </w:rPr>
      </w:pPr>
      <w:r w:rsidRPr="00480325">
        <w:rPr>
          <w:rFonts w:ascii="Times New Roman" w:hAnsi="Times New Roman" w:cs="Times New Roman"/>
          <w:b/>
          <w:bCs/>
          <w:sz w:val="28"/>
          <w:szCs w:val="28"/>
          <w:lang w:eastAsia="en-IN"/>
        </w:rPr>
        <w:t>Mr. RISHI KUMAR</w:t>
      </w:r>
    </w:p>
    <w:p w14:paraId="19DD3C06" w14:textId="77777777" w:rsidR="002E42A3" w:rsidRPr="00480325" w:rsidRDefault="002E42A3" w:rsidP="002E42A3">
      <w:pPr>
        <w:jc w:val="center"/>
        <w:rPr>
          <w:rFonts w:ascii="Times New Roman" w:hAnsi="Times New Roman" w:cs="Times New Roman"/>
          <w:szCs w:val="24"/>
          <w:lang w:eastAsia="en-IN"/>
        </w:rPr>
      </w:pPr>
      <w:r w:rsidRPr="00480325">
        <w:rPr>
          <w:rFonts w:ascii="Times New Roman" w:hAnsi="Times New Roman" w:cs="Times New Roman"/>
          <w:b/>
          <w:bCs/>
          <w:szCs w:val="24"/>
          <w:lang w:eastAsia="en-IN"/>
        </w:rPr>
        <w:t>(Assistant Professor)</w:t>
      </w:r>
    </w:p>
    <w:p w14:paraId="14D1BE3B" w14:textId="77777777" w:rsidR="002E42A3" w:rsidRPr="00480325" w:rsidRDefault="002E42A3" w:rsidP="00360E8A">
      <w:pPr>
        <w:jc w:val="center"/>
        <w:rPr>
          <w:rFonts w:ascii="Times New Roman" w:hAnsi="Times New Roman" w:cs="Times New Roman"/>
          <w:b/>
          <w:sz w:val="24"/>
          <w:szCs w:val="24"/>
        </w:rPr>
      </w:pPr>
    </w:p>
    <w:p w14:paraId="1B4ABEBE" w14:textId="77777777" w:rsidR="00360E8A" w:rsidRPr="00480325" w:rsidRDefault="00360E8A" w:rsidP="00360E8A">
      <w:pPr>
        <w:jc w:val="center"/>
        <w:rPr>
          <w:rFonts w:ascii="Times New Roman" w:hAnsi="Times New Roman" w:cs="Times New Roman"/>
          <w:b/>
          <w:sz w:val="24"/>
          <w:szCs w:val="24"/>
        </w:rPr>
      </w:pPr>
    </w:p>
    <w:p w14:paraId="1D8433B3" w14:textId="7D1EE7D7" w:rsidR="00360E8A" w:rsidRPr="00480325" w:rsidRDefault="006A01B8" w:rsidP="00360E8A">
      <w:pPr>
        <w:jc w:val="center"/>
        <w:rPr>
          <w:rFonts w:ascii="Times New Roman" w:hAnsi="Times New Roman" w:cs="Times New Roman"/>
          <w:b/>
          <w:sz w:val="24"/>
          <w:szCs w:val="24"/>
        </w:rPr>
      </w:pPr>
      <w:r w:rsidRPr="00480325">
        <w:rPr>
          <w:rFonts w:ascii="Times New Roman" w:hAnsi="Times New Roman" w:cs="Times New Roman"/>
          <w:b/>
          <w:sz w:val="24"/>
          <w:szCs w:val="24"/>
        </w:rPr>
        <w:t xml:space="preserve">Project Team </w:t>
      </w:r>
      <w:r w:rsidR="0031198C" w:rsidRPr="00480325">
        <w:rPr>
          <w:rFonts w:ascii="Times New Roman" w:hAnsi="Times New Roman" w:cs="Times New Roman"/>
          <w:b/>
          <w:sz w:val="24"/>
          <w:szCs w:val="24"/>
        </w:rPr>
        <w:t>ID:</w:t>
      </w:r>
      <w:r w:rsidRPr="00480325">
        <w:rPr>
          <w:rFonts w:ascii="Times New Roman" w:hAnsi="Times New Roman" w:cs="Times New Roman"/>
          <w:b/>
          <w:sz w:val="24"/>
          <w:szCs w:val="24"/>
        </w:rPr>
        <w:t xml:space="preserve"> </w:t>
      </w:r>
      <w:r w:rsidR="002E42A3" w:rsidRPr="00480325">
        <w:rPr>
          <w:rFonts w:ascii="Times New Roman" w:hAnsi="Times New Roman" w:cs="Times New Roman"/>
          <w:b/>
          <w:bCs/>
          <w:szCs w:val="24"/>
          <w:lang w:eastAsia="en-IN"/>
        </w:rPr>
        <w:t>MP23CSE067 </w:t>
      </w:r>
    </w:p>
    <w:p w14:paraId="73C0281A" w14:textId="77777777" w:rsidR="00360E8A" w:rsidRPr="00480325" w:rsidRDefault="00360E8A" w:rsidP="00360E8A">
      <w:pPr>
        <w:jc w:val="center"/>
        <w:rPr>
          <w:rFonts w:ascii="Times New Roman" w:hAnsi="Times New Roman" w:cs="Times New Roman"/>
          <w:b/>
          <w:sz w:val="24"/>
          <w:szCs w:val="24"/>
        </w:rPr>
      </w:pPr>
    </w:p>
    <w:p w14:paraId="2DCF51A0" w14:textId="77777777" w:rsidR="00D20146" w:rsidRPr="00480325" w:rsidRDefault="00D20146" w:rsidP="00360E8A">
      <w:pPr>
        <w:jc w:val="center"/>
        <w:rPr>
          <w:rFonts w:ascii="Times New Roman" w:hAnsi="Times New Roman" w:cs="Times New Roman"/>
          <w:b/>
          <w:sz w:val="24"/>
          <w:szCs w:val="24"/>
        </w:rPr>
      </w:pPr>
    </w:p>
    <w:p w14:paraId="057B3B6C" w14:textId="77777777" w:rsidR="00085F54" w:rsidRPr="00480325" w:rsidRDefault="00085F54" w:rsidP="00360E8A">
      <w:pPr>
        <w:jc w:val="center"/>
        <w:rPr>
          <w:rFonts w:ascii="Times New Roman" w:hAnsi="Times New Roman" w:cs="Times New Roman"/>
          <w:b/>
          <w:sz w:val="24"/>
          <w:szCs w:val="24"/>
        </w:rPr>
      </w:pPr>
      <w:r w:rsidRPr="00480325">
        <w:rPr>
          <w:rFonts w:ascii="Times New Roman" w:hAnsi="Times New Roman" w:cs="Times New Roman"/>
          <w:noProof/>
        </w:rPr>
        <w:drawing>
          <wp:inline distT="0" distB="0" distL="0" distR="0" wp14:anchorId="1BBE8524" wp14:editId="77066A4D">
            <wp:extent cx="1219370"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U_LOGO.png"/>
                    <pic:cNvPicPr/>
                  </pic:nvPicPr>
                  <pic:blipFill>
                    <a:blip r:embed="rId12">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63A35EF8" w14:textId="77777777" w:rsidR="00D20146" w:rsidRPr="00480325" w:rsidRDefault="00D20146" w:rsidP="00360E8A">
      <w:pPr>
        <w:jc w:val="center"/>
        <w:rPr>
          <w:rFonts w:ascii="Times New Roman" w:hAnsi="Times New Roman" w:cs="Times New Roman"/>
          <w:b/>
          <w:sz w:val="24"/>
          <w:szCs w:val="24"/>
        </w:rPr>
      </w:pPr>
    </w:p>
    <w:p w14:paraId="0D7F4DE7" w14:textId="77777777" w:rsidR="00360E8A" w:rsidRPr="00480325" w:rsidRDefault="00360E8A" w:rsidP="00360E8A">
      <w:pPr>
        <w:jc w:val="center"/>
        <w:rPr>
          <w:rFonts w:ascii="Times New Roman" w:hAnsi="Times New Roman" w:cs="Times New Roman"/>
          <w:b/>
          <w:sz w:val="24"/>
          <w:szCs w:val="24"/>
        </w:rPr>
      </w:pPr>
    </w:p>
    <w:p w14:paraId="67DC496B" w14:textId="77777777" w:rsidR="00085F54" w:rsidRPr="00480325" w:rsidRDefault="00085F54" w:rsidP="00085F54">
      <w:pPr>
        <w:jc w:val="center"/>
        <w:rPr>
          <w:rFonts w:ascii="Times New Roman" w:hAnsi="Times New Roman" w:cs="Times New Roman"/>
          <w:b/>
          <w:bCs/>
          <w:sz w:val="32"/>
          <w:szCs w:val="32"/>
        </w:rPr>
      </w:pPr>
      <w:r w:rsidRPr="00480325">
        <w:rPr>
          <w:rFonts w:ascii="Times New Roman" w:hAnsi="Times New Roman" w:cs="Times New Roman"/>
          <w:b/>
          <w:bCs/>
          <w:sz w:val="32"/>
          <w:szCs w:val="32"/>
        </w:rPr>
        <w:t>Department of Computer Science and Engineering</w:t>
      </w:r>
    </w:p>
    <w:p w14:paraId="08F9780C" w14:textId="77777777" w:rsidR="00085F54" w:rsidRPr="00480325" w:rsidRDefault="00085F54" w:rsidP="00085F54">
      <w:pPr>
        <w:jc w:val="center"/>
        <w:rPr>
          <w:rFonts w:ascii="Times New Roman" w:hAnsi="Times New Roman" w:cs="Times New Roman"/>
          <w:b/>
          <w:bCs/>
          <w:sz w:val="32"/>
          <w:szCs w:val="32"/>
        </w:rPr>
      </w:pPr>
      <w:r w:rsidRPr="00480325">
        <w:rPr>
          <w:rFonts w:ascii="Times New Roman" w:hAnsi="Times New Roman" w:cs="Times New Roman"/>
          <w:b/>
          <w:bCs/>
          <w:sz w:val="32"/>
          <w:szCs w:val="32"/>
        </w:rPr>
        <w:t>Graphic Era (Deemed to be University)</w:t>
      </w:r>
    </w:p>
    <w:p w14:paraId="657F2698" w14:textId="77777777" w:rsidR="00085F54" w:rsidRPr="00480325" w:rsidRDefault="00085F54" w:rsidP="00085F54">
      <w:pPr>
        <w:jc w:val="center"/>
        <w:rPr>
          <w:rFonts w:ascii="Times New Roman" w:hAnsi="Times New Roman" w:cs="Times New Roman"/>
          <w:b/>
          <w:bCs/>
          <w:sz w:val="32"/>
          <w:szCs w:val="32"/>
        </w:rPr>
      </w:pPr>
      <w:r w:rsidRPr="00480325">
        <w:rPr>
          <w:rFonts w:ascii="Times New Roman" w:hAnsi="Times New Roman" w:cs="Times New Roman"/>
          <w:b/>
          <w:bCs/>
          <w:sz w:val="32"/>
          <w:szCs w:val="32"/>
        </w:rPr>
        <w:t>Dehradun, Uttarakhand</w:t>
      </w:r>
    </w:p>
    <w:p w14:paraId="59F884F0" w14:textId="4AF1EC9E" w:rsidR="00085F54" w:rsidRPr="00480325" w:rsidRDefault="00BC656A" w:rsidP="00085F54">
      <w:pPr>
        <w:jc w:val="center"/>
        <w:rPr>
          <w:rFonts w:ascii="Times New Roman" w:hAnsi="Times New Roman" w:cs="Times New Roman"/>
          <w:b/>
          <w:sz w:val="32"/>
          <w:szCs w:val="32"/>
        </w:rPr>
      </w:pPr>
      <w:r w:rsidRPr="00480325">
        <w:rPr>
          <w:rFonts w:ascii="Times New Roman" w:hAnsi="Times New Roman" w:cs="Times New Roman"/>
          <w:b/>
          <w:bCs/>
          <w:sz w:val="32"/>
          <w:szCs w:val="32"/>
        </w:rPr>
        <w:t>June</w:t>
      </w:r>
      <w:r w:rsidR="00085F54" w:rsidRPr="00480325">
        <w:rPr>
          <w:rFonts w:ascii="Times New Roman" w:hAnsi="Times New Roman" w:cs="Times New Roman"/>
          <w:b/>
          <w:bCs/>
          <w:sz w:val="32"/>
          <w:szCs w:val="32"/>
        </w:rPr>
        <w:t>-202</w:t>
      </w:r>
      <w:r w:rsidRPr="00480325">
        <w:rPr>
          <w:rFonts w:ascii="Times New Roman" w:hAnsi="Times New Roman" w:cs="Times New Roman"/>
          <w:b/>
          <w:bCs/>
          <w:sz w:val="32"/>
          <w:szCs w:val="32"/>
        </w:rPr>
        <w:t>4</w:t>
      </w:r>
    </w:p>
    <w:p w14:paraId="2E10BE5C" w14:textId="77777777" w:rsidR="00085F54" w:rsidRPr="00480325" w:rsidRDefault="00085F54" w:rsidP="00360E8A">
      <w:pPr>
        <w:jc w:val="center"/>
        <w:rPr>
          <w:rFonts w:ascii="Times New Roman" w:hAnsi="Times New Roman" w:cs="Times New Roman"/>
          <w:b/>
          <w:sz w:val="32"/>
          <w:szCs w:val="32"/>
        </w:rPr>
      </w:pPr>
    </w:p>
    <w:p w14:paraId="53639AB9" w14:textId="77777777" w:rsidR="0031198C" w:rsidRPr="00480325" w:rsidRDefault="0031198C" w:rsidP="00360E8A">
      <w:pPr>
        <w:jc w:val="center"/>
        <w:rPr>
          <w:rFonts w:ascii="Times New Roman" w:hAnsi="Times New Roman" w:cs="Times New Roman"/>
          <w:b/>
          <w:sz w:val="32"/>
          <w:szCs w:val="32"/>
        </w:rPr>
      </w:pPr>
    </w:p>
    <w:p w14:paraId="2F339A1A" w14:textId="77777777" w:rsidR="0031198C" w:rsidRPr="00480325" w:rsidRDefault="0031198C" w:rsidP="00360E8A">
      <w:pPr>
        <w:jc w:val="center"/>
        <w:rPr>
          <w:rFonts w:ascii="Times New Roman" w:hAnsi="Times New Roman" w:cs="Times New Roman"/>
          <w:b/>
          <w:sz w:val="32"/>
          <w:szCs w:val="32"/>
        </w:rPr>
      </w:pPr>
    </w:p>
    <w:p w14:paraId="69ABAAB0" w14:textId="7FD5806F" w:rsidR="0031198C" w:rsidRPr="00480325" w:rsidRDefault="00000000" w:rsidP="0031198C">
      <w:pPr>
        <w:pStyle w:val="Default"/>
        <w:jc w:val="center"/>
      </w:pPr>
      <w:r>
        <w:pict w14:anchorId="7CC6B608">
          <v:rect id="Rectangle 5" o:spid="_x0000_s2055"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884E68" w:rsidRPr="00480325">
        <w:rPr>
          <w:noProof/>
        </w:rPr>
        <w:drawing>
          <wp:inline distT="0" distB="0" distL="0" distR="0" wp14:anchorId="74C95D66" wp14:editId="6C110751">
            <wp:extent cx="3322924"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2071" cy="1048891"/>
                    </a:xfrm>
                    <a:prstGeom prst="rect">
                      <a:avLst/>
                    </a:prstGeom>
                  </pic:spPr>
                </pic:pic>
              </a:graphicData>
            </a:graphic>
          </wp:inline>
        </w:drawing>
      </w:r>
    </w:p>
    <w:p w14:paraId="79C01A92" w14:textId="77777777" w:rsidR="0031198C" w:rsidRPr="00480325" w:rsidRDefault="0031198C" w:rsidP="0031198C">
      <w:pPr>
        <w:pStyle w:val="Default"/>
        <w:jc w:val="both"/>
      </w:pPr>
      <w:r w:rsidRPr="00480325">
        <w:tab/>
        <w:t xml:space="preserve">                   </w:t>
      </w:r>
    </w:p>
    <w:p w14:paraId="59C83DD0" w14:textId="77777777" w:rsidR="0031198C" w:rsidRPr="00480325" w:rsidRDefault="0031198C" w:rsidP="0031198C">
      <w:pPr>
        <w:pStyle w:val="Default"/>
        <w:jc w:val="center"/>
        <w:rPr>
          <w:b/>
          <w:sz w:val="32"/>
          <w:szCs w:val="32"/>
        </w:rPr>
      </w:pPr>
      <w:r w:rsidRPr="00480325">
        <w:rPr>
          <w:b/>
          <w:sz w:val="32"/>
          <w:szCs w:val="32"/>
        </w:rPr>
        <w:t>CANDIDATE’S DECLARATION</w:t>
      </w:r>
    </w:p>
    <w:p w14:paraId="71F82841" w14:textId="77777777" w:rsidR="0031198C" w:rsidRPr="00480325" w:rsidRDefault="0031198C" w:rsidP="0031198C">
      <w:pPr>
        <w:pStyle w:val="Default"/>
        <w:jc w:val="both"/>
      </w:pPr>
    </w:p>
    <w:p w14:paraId="331FCC03" w14:textId="24D88D9E" w:rsidR="00886DD2" w:rsidRPr="00480325" w:rsidRDefault="00B34D62" w:rsidP="00886DD2">
      <w:pPr>
        <w:tabs>
          <w:tab w:val="left" w:pos="900"/>
        </w:tabs>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We</w:t>
      </w:r>
      <w:r w:rsidR="00886DD2" w:rsidRPr="00480325">
        <w:rPr>
          <w:rFonts w:ascii="Times New Roman" w:hAnsi="Times New Roman" w:cs="Times New Roman"/>
          <w:sz w:val="24"/>
          <w:szCs w:val="24"/>
        </w:rPr>
        <w:t xml:space="preserve"> hereby certify that the work is being presented in the Project Report entitled</w:t>
      </w:r>
      <w:r w:rsidR="00886DD2" w:rsidRPr="00480325">
        <w:rPr>
          <w:rFonts w:ascii="Times New Roman" w:hAnsi="Times New Roman" w:cs="Times New Roman"/>
          <w:b/>
          <w:sz w:val="24"/>
          <w:szCs w:val="24"/>
        </w:rPr>
        <w:t xml:space="preserve"> “</w:t>
      </w:r>
      <w:r w:rsidR="000F4E72" w:rsidRPr="00480325">
        <w:rPr>
          <w:rFonts w:ascii="Times New Roman" w:hAnsi="Times New Roman" w:cs="Times New Roman"/>
          <w:b/>
          <w:szCs w:val="24"/>
        </w:rPr>
        <w:t>P</w:t>
      </w:r>
      <w:r w:rsidR="0099664F">
        <w:rPr>
          <w:rFonts w:ascii="Times New Roman" w:hAnsi="Times New Roman" w:cs="Times New Roman"/>
          <w:b/>
          <w:szCs w:val="24"/>
        </w:rPr>
        <w:t>ROCTO</w:t>
      </w:r>
      <w:r w:rsidR="002E42A3" w:rsidRPr="00480325">
        <w:rPr>
          <w:rFonts w:ascii="Times New Roman" w:hAnsi="Times New Roman" w:cs="Times New Roman"/>
          <w:b/>
          <w:szCs w:val="24"/>
        </w:rPr>
        <w:t xml:space="preserve"> AI</w:t>
      </w:r>
      <w:r w:rsidR="00886DD2" w:rsidRPr="00480325">
        <w:rPr>
          <w:rFonts w:ascii="Times New Roman" w:hAnsi="Times New Roman" w:cs="Times New Roman"/>
          <w:b/>
          <w:sz w:val="24"/>
          <w:szCs w:val="24"/>
        </w:rPr>
        <w:t>”</w:t>
      </w:r>
      <w:r w:rsidR="00886DD2" w:rsidRPr="00480325">
        <w:rPr>
          <w:rFonts w:ascii="Times New Roman" w:hAnsi="Times New Roman" w:cs="Times New Roman"/>
          <w:sz w:val="24"/>
          <w:szCs w:val="24"/>
        </w:rPr>
        <w:t xml:space="preserve"> in partial fulfillment of the requirements for the award of the Degree of Bachelor of Technology in Computer Science and Engineering and submitted </w:t>
      </w:r>
      <w:r w:rsidR="00D6130B" w:rsidRPr="00480325">
        <w:rPr>
          <w:rFonts w:ascii="Times New Roman" w:hAnsi="Times New Roman" w:cs="Times New Roman"/>
          <w:sz w:val="24"/>
          <w:szCs w:val="24"/>
        </w:rPr>
        <w:t>to</w:t>
      </w:r>
      <w:r w:rsidR="00886DD2" w:rsidRPr="00480325">
        <w:rPr>
          <w:rFonts w:ascii="Times New Roman" w:hAnsi="Times New Roman" w:cs="Times New Roman"/>
          <w:sz w:val="24"/>
          <w:szCs w:val="24"/>
        </w:rPr>
        <w:t xml:space="preserve"> the Department of Computer Science and Engineering of the Graphic Era (Deemed to be University), Dehradun is an authentic record of my work carried out during a period from </w:t>
      </w:r>
      <w:r w:rsidR="00346287" w:rsidRPr="00480325">
        <w:rPr>
          <w:rFonts w:ascii="Times New Roman" w:hAnsi="Times New Roman" w:cs="Times New Roman"/>
          <w:b/>
          <w:sz w:val="24"/>
          <w:szCs w:val="24"/>
        </w:rPr>
        <w:t>August-</w:t>
      </w:r>
      <w:r w:rsidR="00886DD2" w:rsidRPr="00480325">
        <w:rPr>
          <w:rFonts w:ascii="Times New Roman" w:hAnsi="Times New Roman" w:cs="Times New Roman"/>
          <w:b/>
          <w:sz w:val="24"/>
          <w:szCs w:val="24"/>
        </w:rPr>
        <w:t>202</w:t>
      </w:r>
      <w:r w:rsidR="00D6130B" w:rsidRPr="00480325">
        <w:rPr>
          <w:rFonts w:ascii="Times New Roman" w:hAnsi="Times New Roman" w:cs="Times New Roman"/>
          <w:b/>
          <w:sz w:val="24"/>
          <w:szCs w:val="24"/>
        </w:rPr>
        <w:t>3</w:t>
      </w:r>
      <w:r w:rsidR="00886DD2" w:rsidRPr="00480325">
        <w:rPr>
          <w:rFonts w:ascii="Times New Roman" w:hAnsi="Times New Roman" w:cs="Times New Roman"/>
          <w:b/>
          <w:sz w:val="24"/>
          <w:szCs w:val="24"/>
        </w:rPr>
        <w:t xml:space="preserve"> to May</w:t>
      </w:r>
      <w:r w:rsidR="00346287" w:rsidRPr="00480325">
        <w:rPr>
          <w:rFonts w:ascii="Times New Roman" w:hAnsi="Times New Roman" w:cs="Times New Roman"/>
          <w:b/>
          <w:sz w:val="24"/>
          <w:szCs w:val="24"/>
        </w:rPr>
        <w:t>-</w:t>
      </w:r>
      <w:r w:rsidR="00886DD2" w:rsidRPr="00480325">
        <w:rPr>
          <w:rFonts w:ascii="Times New Roman" w:hAnsi="Times New Roman" w:cs="Times New Roman"/>
          <w:b/>
          <w:sz w:val="24"/>
          <w:szCs w:val="24"/>
        </w:rPr>
        <w:t>202</w:t>
      </w:r>
      <w:r w:rsidR="00D6130B" w:rsidRPr="00480325">
        <w:rPr>
          <w:rFonts w:ascii="Times New Roman" w:hAnsi="Times New Roman" w:cs="Times New Roman"/>
          <w:b/>
          <w:sz w:val="24"/>
          <w:szCs w:val="24"/>
        </w:rPr>
        <w:t>4</w:t>
      </w:r>
      <w:r w:rsidR="00886DD2" w:rsidRPr="00480325">
        <w:rPr>
          <w:rFonts w:ascii="Times New Roman" w:hAnsi="Times New Roman" w:cs="Times New Roman"/>
          <w:b/>
          <w:sz w:val="24"/>
          <w:szCs w:val="24"/>
        </w:rPr>
        <w:t xml:space="preserve"> </w:t>
      </w:r>
      <w:r w:rsidR="00886DD2" w:rsidRPr="00480325">
        <w:rPr>
          <w:rFonts w:ascii="Times New Roman" w:hAnsi="Times New Roman" w:cs="Times New Roman"/>
          <w:sz w:val="24"/>
          <w:szCs w:val="24"/>
        </w:rPr>
        <w:t>under the supervision of</w:t>
      </w:r>
      <w:r w:rsidR="003A5A3E" w:rsidRPr="00480325">
        <w:rPr>
          <w:rFonts w:ascii="Times New Roman" w:hAnsi="Times New Roman" w:cs="Times New Roman"/>
          <w:sz w:val="24"/>
          <w:szCs w:val="24"/>
        </w:rPr>
        <w:t xml:space="preserve"> </w:t>
      </w:r>
      <w:r w:rsidR="003A5A3E" w:rsidRPr="00480325">
        <w:rPr>
          <w:rFonts w:ascii="Times New Roman" w:hAnsi="Times New Roman" w:cs="Times New Roman"/>
          <w:b/>
          <w:bCs/>
          <w:szCs w:val="24"/>
          <w:lang w:eastAsia="en-IN"/>
        </w:rPr>
        <w:t>Mr. Rishi Kumar, Assistant Professor</w:t>
      </w:r>
      <w:r w:rsidR="00886DD2" w:rsidRPr="00480325">
        <w:rPr>
          <w:rFonts w:ascii="Times New Roman" w:hAnsi="Times New Roman" w:cs="Times New Roman"/>
          <w:sz w:val="24"/>
          <w:szCs w:val="24"/>
        </w:rPr>
        <w:t xml:space="preserve">, Department of Computer Science and Engineering, </w:t>
      </w:r>
      <w:r w:rsidR="00680F85" w:rsidRPr="00480325">
        <w:rPr>
          <w:rFonts w:ascii="Times New Roman" w:hAnsi="Times New Roman" w:cs="Times New Roman"/>
          <w:sz w:val="24"/>
          <w:szCs w:val="24"/>
        </w:rPr>
        <w:t>Graphic Era (Deemed to be University)</w:t>
      </w:r>
      <w:r w:rsidR="00886DD2" w:rsidRPr="00480325">
        <w:rPr>
          <w:rFonts w:ascii="Times New Roman" w:hAnsi="Times New Roman" w:cs="Times New Roman"/>
          <w:sz w:val="24"/>
          <w:szCs w:val="24"/>
        </w:rPr>
        <w:t>.</w:t>
      </w:r>
    </w:p>
    <w:p w14:paraId="65E25359" w14:textId="743C9EA1" w:rsidR="00886DD2" w:rsidRPr="00480325" w:rsidRDefault="00886DD2" w:rsidP="00886DD2">
      <w:pPr>
        <w:tabs>
          <w:tab w:val="left" w:pos="900"/>
        </w:tabs>
        <w:spacing w:line="360" w:lineRule="auto"/>
        <w:ind w:firstLine="720"/>
        <w:jc w:val="both"/>
        <w:rPr>
          <w:rFonts w:ascii="Times New Roman" w:hAnsi="Times New Roman" w:cs="Times New Roman"/>
          <w:sz w:val="24"/>
          <w:szCs w:val="24"/>
        </w:rPr>
      </w:pPr>
      <w:r w:rsidRPr="00480325">
        <w:rPr>
          <w:rFonts w:ascii="Times New Roman" w:hAnsi="Times New Roman" w:cs="Times New Roman"/>
          <w:sz w:val="24"/>
          <w:szCs w:val="24"/>
        </w:rPr>
        <w:t>The matter presented in this dissertation has not been submitted by me</w:t>
      </w:r>
      <w:r w:rsidR="00B34D62" w:rsidRPr="00480325">
        <w:rPr>
          <w:rFonts w:ascii="Times New Roman" w:hAnsi="Times New Roman" w:cs="Times New Roman"/>
          <w:sz w:val="24"/>
          <w:szCs w:val="24"/>
        </w:rPr>
        <w:t>/us</w:t>
      </w:r>
      <w:r w:rsidRPr="00480325">
        <w:rPr>
          <w:rFonts w:ascii="Times New Roman" w:hAnsi="Times New Roman" w:cs="Times New Roman"/>
          <w:sz w:val="24"/>
          <w:szCs w:val="24"/>
        </w:rPr>
        <w:t xml:space="preserve"> for the award of any other degree of this or any other Institute/University.</w:t>
      </w:r>
    </w:p>
    <w:p w14:paraId="5B3E1BB6" w14:textId="77777777" w:rsidR="000C16C7" w:rsidRPr="00480325" w:rsidRDefault="000C16C7" w:rsidP="00884E68">
      <w:pPr>
        <w:spacing w:line="360" w:lineRule="auto"/>
        <w:jc w:val="both"/>
        <w:rPr>
          <w:rFonts w:ascii="Times New Roman" w:hAnsi="Times New Roman" w:cs="Times New Roman"/>
          <w:sz w:val="24"/>
          <w:szCs w:val="24"/>
        </w:rPr>
      </w:pPr>
    </w:p>
    <w:p w14:paraId="109F3A1E" w14:textId="4F00E201" w:rsidR="003A5A3E" w:rsidRPr="00480325" w:rsidRDefault="003A5A3E" w:rsidP="003A5A3E">
      <w:pPr>
        <w:tabs>
          <w:tab w:val="center" w:pos="1323"/>
          <w:tab w:val="center" w:pos="2881"/>
          <w:tab w:val="center" w:pos="3987"/>
          <w:tab w:val="center" w:pos="5041"/>
          <w:tab w:val="center" w:pos="5761"/>
          <w:tab w:val="center" w:pos="7000"/>
        </w:tabs>
        <w:spacing w:after="133" w:line="259" w:lineRule="auto"/>
        <w:ind w:left="-15"/>
        <w:rPr>
          <w:rFonts w:ascii="Times New Roman" w:hAnsi="Times New Roman" w:cs="Times New Roman"/>
        </w:rPr>
      </w:pPr>
      <w:r w:rsidRPr="00480325">
        <w:rPr>
          <w:rFonts w:ascii="Times New Roman" w:hAnsi="Times New Roman" w:cs="Times New Roman"/>
        </w:rPr>
        <w:tab/>
        <w:t xml:space="preserve"> </w:t>
      </w:r>
      <w:r w:rsidR="00001A7D">
        <w:rPr>
          <w:rFonts w:ascii="Times New Roman" w:hAnsi="Times New Roman" w:cs="Times New Roman"/>
        </w:rPr>
        <w:t xml:space="preserve"> </w:t>
      </w:r>
      <w:r w:rsidRPr="00480325">
        <w:rPr>
          <w:rFonts w:ascii="Times New Roman" w:hAnsi="Times New Roman" w:cs="Times New Roman"/>
        </w:rPr>
        <w:t xml:space="preserve">Dhruv Sharma      </w:t>
      </w:r>
      <w:r w:rsidRPr="00480325">
        <w:rPr>
          <w:rFonts w:ascii="Times New Roman" w:hAnsi="Times New Roman" w:cs="Times New Roman"/>
        </w:rPr>
        <w:tab/>
        <w:t xml:space="preserve"> </w:t>
      </w:r>
      <w:r w:rsidRPr="00480325">
        <w:rPr>
          <w:rFonts w:ascii="Times New Roman" w:hAnsi="Times New Roman" w:cs="Times New Roman"/>
        </w:rPr>
        <w:tab/>
        <w:t xml:space="preserve">2016732 </w:t>
      </w:r>
      <w:r w:rsidRPr="00480325">
        <w:rPr>
          <w:rFonts w:ascii="Times New Roman" w:hAnsi="Times New Roman" w:cs="Times New Roman"/>
        </w:rPr>
        <w:tab/>
        <w:t xml:space="preserve"> </w:t>
      </w:r>
      <w:r w:rsidRPr="00480325">
        <w:rPr>
          <w:rFonts w:ascii="Times New Roman" w:hAnsi="Times New Roman" w:cs="Times New Roman"/>
        </w:rPr>
        <w:tab/>
        <w:t xml:space="preserve"> </w:t>
      </w:r>
      <w:r w:rsidRPr="00480325">
        <w:rPr>
          <w:rFonts w:ascii="Times New Roman" w:hAnsi="Times New Roman" w:cs="Times New Roman"/>
        </w:rPr>
        <w:tab/>
      </w:r>
      <w:r w:rsidRPr="00480325">
        <w:rPr>
          <w:rFonts w:ascii="Times New Roman" w:hAnsi="Times New Roman" w:cs="Times New Roman"/>
          <w:b/>
          <w:color w:val="E7E6E6"/>
        </w:rPr>
        <w:t xml:space="preserve">signature </w:t>
      </w:r>
    </w:p>
    <w:p w14:paraId="478556F5" w14:textId="6C3F2F27" w:rsidR="003A5A3E" w:rsidRPr="00480325" w:rsidRDefault="003A5A3E" w:rsidP="003A5A3E">
      <w:pPr>
        <w:tabs>
          <w:tab w:val="center" w:pos="1267"/>
          <w:tab w:val="center" w:pos="2160"/>
          <w:tab w:val="center" w:pos="2881"/>
          <w:tab w:val="center" w:pos="3987"/>
          <w:tab w:val="center" w:pos="5041"/>
          <w:tab w:val="center" w:pos="6640"/>
        </w:tabs>
        <w:spacing w:after="133" w:line="259" w:lineRule="auto"/>
        <w:ind w:left="-15"/>
        <w:rPr>
          <w:rFonts w:ascii="Times New Roman" w:hAnsi="Times New Roman" w:cs="Times New Roman"/>
        </w:rPr>
      </w:pPr>
      <w:r w:rsidRPr="00480325">
        <w:rPr>
          <w:rFonts w:ascii="Times New Roman" w:hAnsi="Times New Roman" w:cs="Times New Roman"/>
        </w:rPr>
        <w:t xml:space="preserve"> </w:t>
      </w:r>
      <w:r w:rsidRPr="00480325">
        <w:rPr>
          <w:rFonts w:ascii="Times New Roman" w:hAnsi="Times New Roman" w:cs="Times New Roman"/>
        </w:rPr>
        <w:tab/>
        <w:t xml:space="preserve">  </w:t>
      </w:r>
      <w:r w:rsidR="00001A7D">
        <w:rPr>
          <w:rFonts w:ascii="Times New Roman" w:hAnsi="Times New Roman" w:cs="Times New Roman"/>
        </w:rPr>
        <w:t xml:space="preserve"> </w:t>
      </w:r>
      <w:r w:rsidRPr="00480325">
        <w:rPr>
          <w:rFonts w:ascii="Times New Roman" w:hAnsi="Times New Roman" w:cs="Times New Roman"/>
        </w:rPr>
        <w:t>Sarthak Sahai</w:t>
      </w:r>
      <w:r w:rsidRPr="00480325">
        <w:rPr>
          <w:rFonts w:ascii="Times New Roman" w:hAnsi="Times New Roman" w:cs="Times New Roman"/>
        </w:rPr>
        <w:tab/>
        <w:t xml:space="preserve"> </w:t>
      </w:r>
      <w:r w:rsidRPr="00480325">
        <w:rPr>
          <w:rFonts w:ascii="Times New Roman" w:hAnsi="Times New Roman" w:cs="Times New Roman"/>
        </w:rPr>
        <w:tab/>
        <w:t xml:space="preserve"> </w:t>
      </w:r>
      <w:r w:rsidRPr="00480325">
        <w:rPr>
          <w:rFonts w:ascii="Times New Roman" w:hAnsi="Times New Roman" w:cs="Times New Roman"/>
        </w:rPr>
        <w:tab/>
        <w:t xml:space="preserve">2017000 </w:t>
      </w:r>
      <w:r w:rsidRPr="00480325">
        <w:rPr>
          <w:rFonts w:ascii="Times New Roman" w:hAnsi="Times New Roman" w:cs="Times New Roman"/>
        </w:rPr>
        <w:tab/>
        <w:t xml:space="preserve"> </w:t>
      </w:r>
      <w:r w:rsidRPr="00480325">
        <w:rPr>
          <w:rFonts w:ascii="Times New Roman" w:hAnsi="Times New Roman" w:cs="Times New Roman"/>
        </w:rPr>
        <w:tab/>
        <w:t xml:space="preserve">            </w:t>
      </w:r>
      <w:r w:rsidRPr="00480325">
        <w:rPr>
          <w:rFonts w:ascii="Times New Roman" w:hAnsi="Times New Roman" w:cs="Times New Roman"/>
          <w:b/>
          <w:color w:val="E7E6E6"/>
        </w:rPr>
        <w:t xml:space="preserve">signature </w:t>
      </w:r>
    </w:p>
    <w:p w14:paraId="6165C879" w14:textId="34FBA7E3" w:rsidR="003A5A3E" w:rsidRPr="00480325" w:rsidRDefault="00000000" w:rsidP="003A5A3E">
      <w:pPr>
        <w:tabs>
          <w:tab w:val="center" w:pos="1469"/>
          <w:tab w:val="center" w:pos="2881"/>
          <w:tab w:val="center" w:pos="3987"/>
          <w:tab w:val="center" w:pos="5041"/>
          <w:tab w:val="center" w:pos="5761"/>
          <w:tab w:val="center" w:pos="7000"/>
        </w:tabs>
        <w:spacing w:after="133" w:line="259" w:lineRule="auto"/>
        <w:ind w:left="-15"/>
        <w:rPr>
          <w:rFonts w:ascii="Times New Roman" w:hAnsi="Times New Roman" w:cs="Times New Roman"/>
        </w:rPr>
      </w:pPr>
      <w:r>
        <w:rPr>
          <w:rFonts w:ascii="Times New Roman" w:hAnsi="Times New Roman" w:cs="Times New Roman"/>
          <w:noProof/>
        </w:rPr>
        <w:pict w14:anchorId="34D1D1F1">
          <v:group id="Group 10961" o:spid="_x0000_s2050" style="position:absolute;left:0;text-align:left;margin-left:317pt;margin-top:-45.8pt;width:73.25pt;height:86.1pt;z-index:-251649536" coordsize="9304,10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 o:spid="_x0000_s2051" type="#_x0000_t75" style="position:absolute;width:9304;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">
              <v:imagedata r:id="rId14" o:title=""/>
            </v:shape>
            <v:shape id="Picture 182" o:spid="_x0000_s2052" type="#_x0000_t75" style="position:absolute;top:2636;width:9304;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">
              <v:imagedata r:id="rId14" o:title=""/>
            </v:shape>
            <v:shape id="Picture 193" o:spid="_x0000_s2053" type="#_x0000_t75" style="position:absolute;top:5257;width:8420;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">
              <v:imagedata r:id="rId15" o:title=""/>
            </v:shape>
            <v:shape id="Picture 207" o:spid="_x0000_s2054" type="#_x0000_t75" style="position:absolute;top:7894;width:9304;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">
              <v:imagedata r:id="rId14" o:title=""/>
            </v:shape>
          </v:group>
        </w:pict>
      </w:r>
      <w:r w:rsidR="003A5A3E" w:rsidRPr="00480325">
        <w:rPr>
          <w:rFonts w:ascii="Times New Roman" w:hAnsi="Times New Roman" w:cs="Times New Roman"/>
        </w:rPr>
        <w:t xml:space="preserve">              Sattrajit Basu</w:t>
      </w:r>
      <w:r w:rsidR="003A5A3E" w:rsidRPr="00480325">
        <w:rPr>
          <w:rFonts w:ascii="Times New Roman" w:hAnsi="Times New Roman" w:cs="Times New Roman"/>
        </w:rPr>
        <w:tab/>
        <w:t xml:space="preserve"> </w:t>
      </w:r>
      <w:r w:rsidR="003A5A3E" w:rsidRPr="00480325">
        <w:rPr>
          <w:rFonts w:ascii="Times New Roman" w:hAnsi="Times New Roman" w:cs="Times New Roman"/>
        </w:rPr>
        <w:tab/>
        <w:t xml:space="preserve">2017002 </w:t>
      </w:r>
      <w:r w:rsidR="003A5A3E" w:rsidRPr="00480325">
        <w:rPr>
          <w:rFonts w:ascii="Times New Roman" w:hAnsi="Times New Roman" w:cs="Times New Roman"/>
        </w:rPr>
        <w:tab/>
        <w:t xml:space="preserve"> </w:t>
      </w:r>
      <w:r w:rsidR="003A5A3E" w:rsidRPr="00480325">
        <w:rPr>
          <w:rFonts w:ascii="Times New Roman" w:hAnsi="Times New Roman" w:cs="Times New Roman"/>
        </w:rPr>
        <w:tab/>
        <w:t xml:space="preserve"> </w:t>
      </w:r>
      <w:r w:rsidR="003A5A3E" w:rsidRPr="00480325">
        <w:rPr>
          <w:rFonts w:ascii="Times New Roman" w:hAnsi="Times New Roman" w:cs="Times New Roman"/>
        </w:rPr>
        <w:tab/>
      </w:r>
      <w:r w:rsidR="003A5A3E" w:rsidRPr="00480325">
        <w:rPr>
          <w:rFonts w:ascii="Times New Roman" w:hAnsi="Times New Roman" w:cs="Times New Roman"/>
          <w:b/>
          <w:color w:val="E7E6E6"/>
        </w:rPr>
        <w:t>signature</w:t>
      </w:r>
      <w:r w:rsidR="003A5A3E" w:rsidRPr="00480325">
        <w:rPr>
          <w:rFonts w:ascii="Times New Roman" w:hAnsi="Times New Roman" w:cs="Times New Roman"/>
        </w:rPr>
        <w:t xml:space="preserve"> </w:t>
      </w:r>
    </w:p>
    <w:p w14:paraId="18C8B123" w14:textId="35648496" w:rsidR="003A5A3E" w:rsidRPr="00480325" w:rsidRDefault="003A5A3E" w:rsidP="003A5A3E">
      <w:pPr>
        <w:tabs>
          <w:tab w:val="center" w:pos="1420"/>
          <w:tab w:val="center" w:pos="2881"/>
          <w:tab w:val="center" w:pos="3987"/>
          <w:tab w:val="center" w:pos="5041"/>
          <w:tab w:val="center" w:pos="5761"/>
          <w:tab w:val="center" w:pos="7000"/>
        </w:tabs>
        <w:spacing w:after="133" w:line="259" w:lineRule="auto"/>
        <w:ind w:left="-15"/>
        <w:rPr>
          <w:rFonts w:ascii="Times New Roman" w:hAnsi="Times New Roman" w:cs="Times New Roman"/>
        </w:rPr>
      </w:pPr>
      <w:r w:rsidRPr="00480325">
        <w:rPr>
          <w:rFonts w:ascii="Times New Roman" w:hAnsi="Times New Roman" w:cs="Times New Roman"/>
        </w:rPr>
        <w:t xml:space="preserve">              Ujjwal Kumar</w:t>
      </w:r>
      <w:r w:rsidRPr="00480325">
        <w:rPr>
          <w:rFonts w:ascii="Times New Roman" w:hAnsi="Times New Roman" w:cs="Times New Roman"/>
        </w:rPr>
        <w:tab/>
        <w:t xml:space="preserve"> </w:t>
      </w:r>
      <w:r w:rsidRPr="00480325">
        <w:rPr>
          <w:rFonts w:ascii="Times New Roman" w:hAnsi="Times New Roman" w:cs="Times New Roman"/>
        </w:rPr>
        <w:tab/>
        <w:t xml:space="preserve">2017102 </w:t>
      </w:r>
      <w:r w:rsidRPr="00480325">
        <w:rPr>
          <w:rFonts w:ascii="Times New Roman" w:hAnsi="Times New Roman" w:cs="Times New Roman"/>
        </w:rPr>
        <w:tab/>
        <w:t xml:space="preserve"> </w:t>
      </w:r>
      <w:r w:rsidRPr="00480325">
        <w:rPr>
          <w:rFonts w:ascii="Times New Roman" w:hAnsi="Times New Roman" w:cs="Times New Roman"/>
        </w:rPr>
        <w:tab/>
        <w:t xml:space="preserve"> </w:t>
      </w:r>
      <w:r w:rsidRPr="00480325">
        <w:rPr>
          <w:rFonts w:ascii="Times New Roman" w:hAnsi="Times New Roman" w:cs="Times New Roman"/>
        </w:rPr>
        <w:tab/>
      </w:r>
      <w:r w:rsidRPr="00480325">
        <w:rPr>
          <w:rFonts w:ascii="Times New Roman" w:hAnsi="Times New Roman" w:cs="Times New Roman"/>
          <w:b/>
          <w:color w:val="E7E6E6"/>
        </w:rPr>
        <w:t xml:space="preserve">signature </w:t>
      </w:r>
    </w:p>
    <w:p w14:paraId="5F5ECB0D" w14:textId="77777777" w:rsidR="00884E68" w:rsidRPr="00480325" w:rsidRDefault="00884E68" w:rsidP="00884E68">
      <w:pPr>
        <w:spacing w:line="360" w:lineRule="auto"/>
        <w:jc w:val="both"/>
        <w:rPr>
          <w:rFonts w:ascii="Times New Roman" w:hAnsi="Times New Roman" w:cs="Times New Roman"/>
          <w:sz w:val="24"/>
          <w:szCs w:val="24"/>
        </w:rPr>
      </w:pPr>
    </w:p>
    <w:p w14:paraId="2CBD8F46" w14:textId="77777777" w:rsidR="00B34D62" w:rsidRPr="00480325" w:rsidRDefault="00B34D62" w:rsidP="00B34D62">
      <w:pPr>
        <w:tabs>
          <w:tab w:val="left" w:pos="900"/>
        </w:tabs>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This is to certify that the above statement made by the candidate is correct to the best of our knowledge.</w:t>
      </w:r>
    </w:p>
    <w:p w14:paraId="74C07D5A" w14:textId="77777777" w:rsidR="00884E68" w:rsidRPr="00480325" w:rsidRDefault="00884E68" w:rsidP="00884E68">
      <w:pPr>
        <w:tabs>
          <w:tab w:val="left" w:pos="900"/>
        </w:tabs>
        <w:spacing w:line="360" w:lineRule="auto"/>
        <w:jc w:val="both"/>
        <w:rPr>
          <w:rFonts w:ascii="Times New Roman" w:hAnsi="Times New Roman" w:cs="Times New Roman"/>
          <w:sz w:val="24"/>
          <w:szCs w:val="24"/>
        </w:rPr>
      </w:pPr>
    </w:p>
    <w:p w14:paraId="1795D87D" w14:textId="7FC4E66E" w:rsidR="000E6036" w:rsidRPr="00480325" w:rsidRDefault="000E6036" w:rsidP="00884E68">
      <w:pPr>
        <w:tabs>
          <w:tab w:val="left" w:pos="900"/>
        </w:tabs>
        <w:spacing w:line="360" w:lineRule="auto"/>
        <w:jc w:val="both"/>
        <w:rPr>
          <w:rFonts w:ascii="Times New Roman" w:hAnsi="Times New Roman" w:cs="Times New Roman"/>
          <w:b/>
          <w:color w:val="E7E6E6" w:themeColor="background2"/>
          <w:spacing w:val="10"/>
          <w:sz w:val="24"/>
          <w:szCs w:val="24"/>
        </w:rPr>
      </w:pPr>
      <w:r w:rsidRPr="00480325">
        <w:rPr>
          <w:rFonts w:ascii="Times New Roman" w:hAnsi="Times New Roman" w:cs="Times New Roman"/>
          <w:b/>
          <w:color w:val="E7E6E6" w:themeColor="background2"/>
          <w:spacing w:val="10"/>
          <w:sz w:val="24"/>
          <w:szCs w:val="24"/>
        </w:rPr>
        <w:t xml:space="preserve">      </w:t>
      </w:r>
      <w:r w:rsidR="00884E68" w:rsidRPr="00480325">
        <w:rPr>
          <w:rFonts w:ascii="Times New Roman" w:hAnsi="Times New Roman" w:cs="Times New Roman"/>
          <w:b/>
          <w:color w:val="E7E6E6" w:themeColor="background2"/>
          <w:spacing w:val="10"/>
          <w:sz w:val="24"/>
          <w:szCs w:val="24"/>
        </w:rPr>
        <w:t>Signature</w:t>
      </w:r>
      <w:r w:rsidR="00884E68" w:rsidRPr="00480325">
        <w:rPr>
          <w:rFonts w:ascii="Times New Roman" w:hAnsi="Times New Roman" w:cs="Times New Roman"/>
          <w:sz w:val="24"/>
          <w:szCs w:val="24"/>
        </w:rPr>
        <w:t xml:space="preserve"> </w:t>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t xml:space="preserve"> </w:t>
      </w:r>
      <w:proofErr w:type="spellStart"/>
      <w:r w:rsidRPr="00480325">
        <w:rPr>
          <w:rFonts w:ascii="Times New Roman" w:hAnsi="Times New Roman" w:cs="Times New Roman"/>
          <w:b/>
          <w:color w:val="E7E6E6" w:themeColor="background2"/>
          <w:spacing w:val="10"/>
          <w:sz w:val="24"/>
          <w:szCs w:val="24"/>
        </w:rPr>
        <w:t>Signature</w:t>
      </w:r>
      <w:proofErr w:type="spellEnd"/>
    </w:p>
    <w:p w14:paraId="6A9EF160" w14:textId="77777777" w:rsidR="000E6036" w:rsidRPr="00480325" w:rsidRDefault="000E6036" w:rsidP="000E6036">
      <w:pPr>
        <w:tabs>
          <w:tab w:val="left" w:pos="0"/>
        </w:tabs>
        <w:spacing w:line="360" w:lineRule="auto"/>
        <w:jc w:val="both"/>
        <w:rPr>
          <w:rFonts w:ascii="Times New Roman" w:hAnsi="Times New Roman" w:cs="Times New Roman"/>
          <w:b/>
          <w:sz w:val="24"/>
          <w:szCs w:val="24"/>
        </w:rPr>
      </w:pPr>
      <w:r w:rsidRPr="00480325">
        <w:rPr>
          <w:rFonts w:ascii="Times New Roman" w:hAnsi="Times New Roman" w:cs="Times New Roman"/>
          <w:sz w:val="24"/>
          <w:szCs w:val="24"/>
        </w:rPr>
        <w:t xml:space="preserve">       </w:t>
      </w:r>
      <w:r w:rsidRPr="00480325">
        <w:rPr>
          <w:rFonts w:ascii="Times New Roman" w:hAnsi="Times New Roman" w:cs="Times New Roman"/>
          <w:b/>
          <w:sz w:val="24"/>
          <w:szCs w:val="24"/>
        </w:rPr>
        <w:t>Supervisor</w:t>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sz w:val="24"/>
          <w:szCs w:val="24"/>
        </w:rPr>
        <w:tab/>
      </w:r>
      <w:r w:rsidRPr="00480325">
        <w:rPr>
          <w:rFonts w:ascii="Times New Roman" w:hAnsi="Times New Roman" w:cs="Times New Roman"/>
          <w:b/>
          <w:sz w:val="24"/>
          <w:szCs w:val="24"/>
        </w:rPr>
        <w:t>Head of the Department</w:t>
      </w:r>
    </w:p>
    <w:p w14:paraId="6E9ED207" w14:textId="77777777" w:rsidR="000E6036" w:rsidRPr="00480325" w:rsidRDefault="000E6036" w:rsidP="00884E68">
      <w:pPr>
        <w:tabs>
          <w:tab w:val="left" w:pos="900"/>
        </w:tabs>
        <w:spacing w:line="360" w:lineRule="auto"/>
        <w:jc w:val="both"/>
        <w:rPr>
          <w:rFonts w:ascii="Times New Roman" w:hAnsi="Times New Roman" w:cs="Times New Roman"/>
          <w:sz w:val="24"/>
          <w:szCs w:val="24"/>
        </w:rPr>
      </w:pPr>
    </w:p>
    <w:p w14:paraId="01EC93A2" w14:textId="70C11B48" w:rsidR="000E6036" w:rsidRPr="00480325" w:rsidRDefault="002C3370" w:rsidP="002C3370">
      <w:pPr>
        <w:jc w:val="center"/>
        <w:rPr>
          <w:rFonts w:ascii="Times New Roman" w:hAnsi="Times New Roman" w:cs="Times New Roman"/>
          <w:b/>
          <w:bCs/>
          <w:sz w:val="28"/>
          <w:szCs w:val="28"/>
        </w:rPr>
      </w:pPr>
      <w:r w:rsidRPr="00480325">
        <w:rPr>
          <w:rFonts w:ascii="Times New Roman" w:hAnsi="Times New Roman" w:cs="Times New Roman"/>
          <w:b/>
          <w:bCs/>
          <w:sz w:val="28"/>
          <w:szCs w:val="28"/>
        </w:rPr>
        <w:t>External Viva</w:t>
      </w:r>
    </w:p>
    <w:p w14:paraId="6BE86FC9" w14:textId="77777777" w:rsidR="000E6036" w:rsidRPr="00480325" w:rsidRDefault="000E6036" w:rsidP="000E6036">
      <w:pPr>
        <w:jc w:val="center"/>
        <w:rPr>
          <w:rFonts w:ascii="Times New Roman" w:hAnsi="Times New Roman" w:cs="Times New Roman"/>
          <w:b/>
          <w:sz w:val="24"/>
          <w:szCs w:val="24"/>
          <w:u w:val="single"/>
        </w:rPr>
      </w:pPr>
    </w:p>
    <w:p w14:paraId="4F156C3B" w14:textId="0CA2F5AF" w:rsidR="000E6036" w:rsidRPr="00480325" w:rsidRDefault="000E6036" w:rsidP="000E6036">
      <w:pPr>
        <w:spacing w:line="360" w:lineRule="auto"/>
        <w:jc w:val="both"/>
        <w:rPr>
          <w:rFonts w:ascii="Times New Roman" w:hAnsi="Times New Roman" w:cs="Times New Roman"/>
          <w:b/>
          <w:sz w:val="24"/>
          <w:szCs w:val="24"/>
        </w:rPr>
      </w:pPr>
      <w:r w:rsidRPr="00480325">
        <w:rPr>
          <w:rFonts w:ascii="Times New Roman" w:hAnsi="Times New Roman" w:cs="Times New Roman"/>
          <w:b/>
          <w:sz w:val="24"/>
          <w:szCs w:val="24"/>
        </w:rPr>
        <w:t xml:space="preserve">Name of the </w:t>
      </w:r>
      <w:r w:rsidR="002C3370" w:rsidRPr="00480325">
        <w:rPr>
          <w:rFonts w:ascii="Times New Roman" w:hAnsi="Times New Roman" w:cs="Times New Roman"/>
          <w:b/>
          <w:sz w:val="24"/>
          <w:szCs w:val="24"/>
        </w:rPr>
        <w:t>Examiners</w:t>
      </w:r>
      <w:r w:rsidRPr="00480325">
        <w:rPr>
          <w:rFonts w:ascii="Times New Roman" w:hAnsi="Times New Roman" w:cs="Times New Roman"/>
          <w:b/>
          <w:sz w:val="24"/>
          <w:szCs w:val="24"/>
        </w:rPr>
        <w:t>:</w:t>
      </w:r>
      <w:r w:rsidRPr="00480325">
        <w:rPr>
          <w:rFonts w:ascii="Times New Roman" w:hAnsi="Times New Roman" w:cs="Times New Roman"/>
          <w:b/>
          <w:sz w:val="24"/>
          <w:szCs w:val="24"/>
        </w:rPr>
        <w:tab/>
      </w:r>
      <w:r w:rsidRPr="00480325">
        <w:rPr>
          <w:rFonts w:ascii="Times New Roman" w:hAnsi="Times New Roman" w:cs="Times New Roman"/>
          <w:b/>
          <w:sz w:val="24"/>
          <w:szCs w:val="24"/>
        </w:rPr>
        <w:tab/>
      </w:r>
      <w:r w:rsidRPr="00480325">
        <w:rPr>
          <w:rFonts w:ascii="Times New Roman" w:hAnsi="Times New Roman" w:cs="Times New Roman"/>
          <w:b/>
          <w:sz w:val="24"/>
          <w:szCs w:val="24"/>
        </w:rPr>
        <w:tab/>
      </w:r>
      <w:r w:rsidR="002C3370" w:rsidRPr="00480325">
        <w:rPr>
          <w:rFonts w:ascii="Times New Roman" w:hAnsi="Times New Roman" w:cs="Times New Roman"/>
          <w:b/>
          <w:sz w:val="24"/>
          <w:szCs w:val="24"/>
        </w:rPr>
        <w:tab/>
      </w:r>
      <w:r w:rsidRPr="00480325">
        <w:rPr>
          <w:rFonts w:ascii="Times New Roman" w:hAnsi="Times New Roman" w:cs="Times New Roman"/>
          <w:b/>
          <w:sz w:val="24"/>
          <w:szCs w:val="24"/>
        </w:rPr>
        <w:tab/>
      </w:r>
      <w:r w:rsidRPr="00480325">
        <w:rPr>
          <w:rFonts w:ascii="Times New Roman" w:hAnsi="Times New Roman" w:cs="Times New Roman"/>
          <w:b/>
          <w:sz w:val="24"/>
          <w:szCs w:val="24"/>
        </w:rPr>
        <w:tab/>
        <w:t xml:space="preserve"> Signature with Date</w:t>
      </w:r>
    </w:p>
    <w:p w14:paraId="03E5E7BB" w14:textId="77777777" w:rsidR="000E6036" w:rsidRPr="00480325" w:rsidRDefault="000E6036" w:rsidP="000E6036">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1.</w:t>
      </w:r>
    </w:p>
    <w:p w14:paraId="25F7B1AC" w14:textId="77777777" w:rsidR="006A01B8" w:rsidRPr="00480325" w:rsidRDefault="000E6036" w:rsidP="000E6036">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2.</w:t>
      </w:r>
      <w:r w:rsidRPr="00480325">
        <w:rPr>
          <w:rFonts w:ascii="Times New Roman" w:hAnsi="Times New Roman" w:cs="Times New Roman"/>
          <w:sz w:val="24"/>
          <w:szCs w:val="24"/>
        </w:rPr>
        <w:tab/>
      </w:r>
      <w:r w:rsidRPr="00480325">
        <w:rPr>
          <w:rFonts w:ascii="Times New Roman" w:hAnsi="Times New Roman" w:cs="Times New Roman"/>
          <w:sz w:val="24"/>
          <w:szCs w:val="24"/>
        </w:rPr>
        <w:tab/>
      </w:r>
    </w:p>
    <w:p w14:paraId="5D0FEF2C" w14:textId="77777777" w:rsidR="00B34D62" w:rsidRPr="00480325" w:rsidRDefault="00B34D62" w:rsidP="000E6036">
      <w:pPr>
        <w:spacing w:line="360" w:lineRule="auto"/>
        <w:jc w:val="both"/>
        <w:rPr>
          <w:rFonts w:ascii="Times New Roman" w:hAnsi="Times New Roman" w:cs="Times New Roman"/>
          <w:sz w:val="24"/>
          <w:szCs w:val="24"/>
        </w:rPr>
      </w:pPr>
    </w:p>
    <w:p w14:paraId="7BDDEE77" w14:textId="77777777" w:rsidR="00B34D62" w:rsidRPr="00480325" w:rsidRDefault="00B34D62" w:rsidP="000E6036">
      <w:pPr>
        <w:spacing w:line="360" w:lineRule="auto"/>
        <w:jc w:val="both"/>
        <w:rPr>
          <w:rFonts w:ascii="Times New Roman" w:hAnsi="Times New Roman" w:cs="Times New Roman"/>
          <w:sz w:val="24"/>
          <w:szCs w:val="24"/>
        </w:rPr>
      </w:pPr>
    </w:p>
    <w:p w14:paraId="5F483B32" w14:textId="77777777" w:rsidR="00A253B0" w:rsidRPr="00480325" w:rsidRDefault="00A253B0" w:rsidP="002A7305">
      <w:pPr>
        <w:pBdr>
          <w:bottom w:val="single" w:sz="12" w:space="1" w:color="auto"/>
        </w:pBdr>
        <w:spacing w:line="480" w:lineRule="auto"/>
        <w:jc w:val="center"/>
        <w:rPr>
          <w:rFonts w:ascii="Times New Roman" w:hAnsi="Times New Roman" w:cs="Times New Roman"/>
          <w:b/>
          <w:sz w:val="36"/>
          <w:szCs w:val="36"/>
        </w:rPr>
        <w:sectPr w:rsidR="00A253B0" w:rsidRPr="00480325" w:rsidSect="000C253A">
          <w:headerReference w:type="even" r:id="rId16"/>
          <w:headerReference w:type="default" r:id="rId17"/>
          <w:footerReference w:type="even" r:id="rId18"/>
          <w:footerReference w:type="default" r:id="rId19"/>
          <w:headerReference w:type="first" r:id="rId20"/>
          <w:footerReference w:type="first" r:id="rId21"/>
          <w:pgSz w:w="11906" w:h="16838" w:code="9"/>
          <w:pgMar w:top="425" w:right="567" w:bottom="425" w:left="709" w:header="720" w:footer="720" w:gutter="0"/>
          <w:pgNumType w:fmt="lowerRoman"/>
          <w:cols w:space="720"/>
          <w:docGrid w:linePitch="360"/>
        </w:sectPr>
      </w:pPr>
    </w:p>
    <w:p w14:paraId="53DBF9EE" w14:textId="7779C13E" w:rsidR="002A7305" w:rsidRPr="00480325" w:rsidRDefault="002A7305" w:rsidP="002A7305">
      <w:pPr>
        <w:pBdr>
          <w:bottom w:val="single" w:sz="12" w:space="1" w:color="auto"/>
        </w:pBd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lastRenderedPageBreak/>
        <w:t>Abstract</w:t>
      </w:r>
    </w:p>
    <w:p w14:paraId="7AD8EE61" w14:textId="1F216471" w:rsidR="000E773C" w:rsidRPr="00480325" w:rsidRDefault="000E773C" w:rsidP="006D4401">
      <w:pPr>
        <w:spacing w:line="480" w:lineRule="auto"/>
        <w:ind w:left="475" w:right="67"/>
        <w:jc w:val="both"/>
        <w:rPr>
          <w:rFonts w:ascii="Times New Roman" w:hAnsi="Times New Roman" w:cs="Times New Roman"/>
        </w:rPr>
      </w:pPr>
      <w:r w:rsidRPr="00480325">
        <w:rPr>
          <w:rFonts w:ascii="Times New Roman" w:hAnsi="Times New Roman" w:cs="Times New Roman"/>
          <w:sz w:val="24"/>
          <w:szCs w:val="24"/>
        </w:rPr>
        <w:t xml:space="preserve">The project aims to provide a safe and user-friendly environment to take exams online </w:t>
      </w:r>
      <w:r w:rsidR="0059070C" w:rsidRPr="00480325">
        <w:rPr>
          <w:rFonts w:ascii="Times New Roman" w:hAnsi="Times New Roman" w:cs="Times New Roman"/>
          <w:sz w:val="24"/>
          <w:szCs w:val="24"/>
        </w:rPr>
        <w:t>in</w:t>
      </w:r>
      <w:r w:rsidRPr="00480325">
        <w:rPr>
          <w:rFonts w:ascii="Times New Roman" w:hAnsi="Times New Roman" w:cs="Times New Roman"/>
          <w:sz w:val="24"/>
          <w:szCs w:val="24"/>
        </w:rPr>
        <w:t xml:space="preserve"> various locations for those who don't have access to campus. The project employs various machine learning models to reduce the burden on the admin to detect malpractice by the students on a large scale. The model verifies and authenticates the candidates taking the exam and continuously checks for any malpractices. This is done by analyzing video and audio that the model processes to verify the integrity of the student. Continuous processing of the inputs allows the system to check the integrity of the candidate so that academic integrity in </w:t>
      </w:r>
      <w:r w:rsidR="00CD395C" w:rsidRPr="00480325">
        <w:rPr>
          <w:rFonts w:ascii="Times New Roman" w:hAnsi="Times New Roman" w:cs="Times New Roman"/>
          <w:sz w:val="24"/>
          <w:szCs w:val="24"/>
        </w:rPr>
        <w:t>eLearning</w:t>
      </w:r>
      <w:r w:rsidRPr="00480325">
        <w:rPr>
          <w:rFonts w:ascii="Times New Roman" w:hAnsi="Times New Roman" w:cs="Times New Roman"/>
          <w:sz w:val="24"/>
          <w:szCs w:val="24"/>
        </w:rPr>
        <w:t xml:space="preserve"> is maintained. The system is affordable and convenient to use from the test taker’s perspective since it only </w:t>
      </w:r>
      <w:r w:rsidR="00CD395C" w:rsidRPr="00480325">
        <w:rPr>
          <w:rFonts w:ascii="Times New Roman" w:hAnsi="Times New Roman" w:cs="Times New Roman"/>
          <w:sz w:val="24"/>
          <w:szCs w:val="24"/>
        </w:rPr>
        <w:t>requires</w:t>
      </w:r>
      <w:r w:rsidRPr="00480325">
        <w:rPr>
          <w:rFonts w:ascii="Times New Roman" w:hAnsi="Times New Roman" w:cs="Times New Roman"/>
          <w:sz w:val="24"/>
          <w:szCs w:val="24"/>
        </w:rPr>
        <w:t xml:space="preserve"> inexpensive web cameras and a microphone. The system includes five basic components that continuously estimate the key behavior cues: user verification, audio processing, gaze detection, number of person detection, </w:t>
      </w:r>
      <w:proofErr w:type="gramStart"/>
      <w:r w:rsidRPr="00480325">
        <w:rPr>
          <w:rFonts w:ascii="Times New Roman" w:hAnsi="Times New Roman" w:cs="Times New Roman"/>
          <w:sz w:val="24"/>
          <w:szCs w:val="24"/>
        </w:rPr>
        <w:t>object</w:t>
      </w:r>
      <w:proofErr w:type="gramEnd"/>
      <w:r w:rsidRPr="00480325">
        <w:rPr>
          <w:rFonts w:ascii="Times New Roman" w:hAnsi="Times New Roman" w:cs="Times New Roman"/>
          <w:sz w:val="24"/>
          <w:szCs w:val="24"/>
        </w:rPr>
        <w:t xml:space="preserve"> and phone detection. By combining the continuous estimation components, and applying a temporal sliding window, we design higher-level features to classify whether the test taker is cheating at any moment during the exam</w:t>
      </w:r>
      <w:r w:rsidRPr="00480325">
        <w:rPr>
          <w:rFonts w:ascii="Times New Roman" w:hAnsi="Times New Roman" w:cs="Times New Roman"/>
        </w:rPr>
        <w:t>.</w:t>
      </w:r>
    </w:p>
    <w:p w14:paraId="0D800A85" w14:textId="77777777" w:rsidR="000C21FB" w:rsidRPr="00480325" w:rsidRDefault="000C21FB" w:rsidP="000C21FB">
      <w:pPr>
        <w:pBdr>
          <w:bottom w:val="single" w:sz="12" w:space="1" w:color="auto"/>
        </w:pBdr>
        <w:spacing w:line="480" w:lineRule="auto"/>
        <w:jc w:val="both"/>
        <w:rPr>
          <w:rFonts w:ascii="Times New Roman" w:hAnsi="Times New Roman" w:cs="Times New Roman"/>
          <w:bCs/>
          <w:sz w:val="24"/>
          <w:szCs w:val="24"/>
        </w:rPr>
      </w:pPr>
    </w:p>
    <w:p w14:paraId="66CC9DC9" w14:textId="77777777" w:rsidR="000C21FB" w:rsidRPr="00480325" w:rsidRDefault="000C21FB" w:rsidP="000C21FB">
      <w:pPr>
        <w:pBdr>
          <w:bottom w:val="single" w:sz="12" w:space="1" w:color="auto"/>
        </w:pBdr>
        <w:spacing w:line="480" w:lineRule="auto"/>
        <w:jc w:val="both"/>
        <w:rPr>
          <w:rFonts w:ascii="Times New Roman" w:hAnsi="Times New Roman" w:cs="Times New Roman"/>
          <w:bCs/>
          <w:sz w:val="24"/>
          <w:szCs w:val="24"/>
        </w:rPr>
      </w:pPr>
    </w:p>
    <w:p w14:paraId="4540FA0D" w14:textId="77777777" w:rsidR="000C21FB" w:rsidRPr="00480325" w:rsidRDefault="000C21FB" w:rsidP="000C21FB">
      <w:pPr>
        <w:pBdr>
          <w:bottom w:val="single" w:sz="12" w:space="1" w:color="auto"/>
        </w:pBdr>
        <w:spacing w:line="480" w:lineRule="auto"/>
        <w:jc w:val="both"/>
        <w:rPr>
          <w:rFonts w:ascii="Times New Roman" w:hAnsi="Times New Roman" w:cs="Times New Roman"/>
          <w:bCs/>
          <w:sz w:val="24"/>
          <w:szCs w:val="24"/>
        </w:rPr>
      </w:pPr>
    </w:p>
    <w:p w14:paraId="7DE58890" w14:textId="77777777" w:rsidR="000C21FB" w:rsidRPr="00480325" w:rsidRDefault="000C21FB" w:rsidP="000C21FB">
      <w:pPr>
        <w:pBdr>
          <w:bottom w:val="single" w:sz="12" w:space="1" w:color="auto"/>
        </w:pBdr>
        <w:spacing w:line="480" w:lineRule="auto"/>
        <w:jc w:val="both"/>
        <w:rPr>
          <w:rFonts w:ascii="Times New Roman" w:hAnsi="Times New Roman" w:cs="Times New Roman"/>
          <w:bCs/>
          <w:sz w:val="24"/>
          <w:szCs w:val="24"/>
        </w:rPr>
      </w:pPr>
    </w:p>
    <w:p w14:paraId="5DB8979A" w14:textId="77777777" w:rsidR="000C21FB" w:rsidRPr="00480325" w:rsidRDefault="000C21FB" w:rsidP="000C21FB">
      <w:pPr>
        <w:pBdr>
          <w:bottom w:val="single" w:sz="12" w:space="1" w:color="auto"/>
        </w:pBdr>
        <w:spacing w:line="480" w:lineRule="auto"/>
        <w:jc w:val="both"/>
        <w:rPr>
          <w:rFonts w:ascii="Times New Roman" w:hAnsi="Times New Roman" w:cs="Times New Roman"/>
          <w:bCs/>
          <w:sz w:val="24"/>
          <w:szCs w:val="24"/>
        </w:rPr>
      </w:pPr>
    </w:p>
    <w:p w14:paraId="014318E0" w14:textId="7BCC0F45" w:rsidR="006D4401" w:rsidRPr="006D4401" w:rsidRDefault="000C21FB" w:rsidP="006D4401">
      <w:pPr>
        <w:pBdr>
          <w:top w:val="single" w:sz="2" w:space="0" w:color="E3E3E3"/>
          <w:left w:val="single" w:sz="2" w:space="5" w:color="E3E3E3"/>
          <w:bottom w:val="single" w:sz="2" w:space="0" w:color="E3E3E3"/>
          <w:right w:val="single" w:sz="2" w:space="0" w:color="E3E3E3"/>
        </w:pBdr>
        <w:shd w:val="clear" w:color="auto" w:fill="FFFFFF"/>
        <w:ind w:left="720"/>
        <w:rPr>
          <w:rFonts w:ascii="Times New Roman" w:eastAsia="Times New Roman" w:hAnsi="Times New Roman" w:cs="Times New Roman"/>
          <w:color w:val="0D0D0D"/>
          <w:sz w:val="24"/>
          <w:szCs w:val="24"/>
          <w:lang w:val="en-IN" w:eastAsia="en-IN"/>
        </w:rPr>
      </w:pPr>
      <w:r w:rsidRPr="00480325">
        <w:rPr>
          <w:rFonts w:ascii="Times New Roman" w:hAnsi="Times New Roman" w:cs="Times New Roman"/>
          <w:b/>
          <w:sz w:val="24"/>
          <w:szCs w:val="24"/>
        </w:rPr>
        <w:t>Keywords:</w:t>
      </w:r>
      <w:r w:rsidRPr="00480325">
        <w:rPr>
          <w:rFonts w:ascii="Times New Roman" w:hAnsi="Times New Roman" w:cs="Times New Roman"/>
          <w:bCs/>
          <w:sz w:val="24"/>
          <w:szCs w:val="24"/>
        </w:rPr>
        <w:t xml:space="preserve"> </w:t>
      </w:r>
      <w:r w:rsidR="006D4401" w:rsidRPr="00480325">
        <w:rPr>
          <w:rFonts w:ascii="Times New Roman" w:eastAsia="Times New Roman" w:hAnsi="Times New Roman" w:cs="Times New Roman"/>
          <w:color w:val="0D0D0D"/>
          <w:sz w:val="24"/>
          <w:szCs w:val="24"/>
          <w:bdr w:val="single" w:sz="2" w:space="0" w:color="E3E3E3" w:frame="1"/>
          <w:lang w:val="en-IN" w:eastAsia="en-IN"/>
        </w:rPr>
        <w:t>Remote Monitoring</w:t>
      </w:r>
      <w:r w:rsidR="006D4401" w:rsidRPr="00480325">
        <w:rPr>
          <w:rFonts w:ascii="Times New Roman" w:eastAsia="Times New Roman" w:hAnsi="Times New Roman" w:cs="Times New Roman"/>
          <w:color w:val="0D0D0D"/>
          <w:sz w:val="24"/>
          <w:szCs w:val="24"/>
          <w:lang w:val="en-IN" w:eastAsia="en-IN"/>
        </w:rPr>
        <w:t>,</w:t>
      </w:r>
      <w:r w:rsidR="000B6353" w:rsidRPr="00480325">
        <w:rPr>
          <w:rFonts w:ascii="Times New Roman" w:eastAsia="Times New Roman" w:hAnsi="Times New Roman" w:cs="Times New Roman"/>
          <w:color w:val="0D0D0D"/>
          <w:sz w:val="24"/>
          <w:szCs w:val="24"/>
          <w:lang w:val="en-IN" w:eastAsia="en-IN"/>
        </w:rPr>
        <w:t xml:space="preserve"> </w:t>
      </w:r>
      <w:r w:rsidR="006D4401" w:rsidRPr="006D4401">
        <w:rPr>
          <w:rFonts w:ascii="Times New Roman" w:eastAsia="Times New Roman" w:hAnsi="Times New Roman" w:cs="Times New Roman"/>
          <w:color w:val="0D0D0D"/>
          <w:sz w:val="24"/>
          <w:szCs w:val="24"/>
          <w:bdr w:val="single" w:sz="2" w:space="0" w:color="E3E3E3" w:frame="1"/>
          <w:lang w:val="en-IN" w:eastAsia="en-IN"/>
        </w:rPr>
        <w:t>Identity Verification</w:t>
      </w:r>
      <w:r w:rsidR="006D4401" w:rsidRPr="00480325">
        <w:rPr>
          <w:rFonts w:ascii="Times New Roman" w:eastAsia="Times New Roman" w:hAnsi="Times New Roman" w:cs="Times New Roman"/>
          <w:color w:val="0D0D0D"/>
          <w:sz w:val="24"/>
          <w:szCs w:val="24"/>
          <w:lang w:val="en-IN" w:eastAsia="en-IN"/>
        </w:rPr>
        <w:t>,</w:t>
      </w:r>
      <w:r w:rsidR="000B6353" w:rsidRPr="00480325">
        <w:rPr>
          <w:rFonts w:ascii="Times New Roman" w:eastAsia="Times New Roman" w:hAnsi="Times New Roman" w:cs="Times New Roman"/>
          <w:color w:val="0D0D0D"/>
          <w:sz w:val="24"/>
          <w:szCs w:val="24"/>
          <w:lang w:val="en-IN" w:eastAsia="en-IN"/>
        </w:rPr>
        <w:t xml:space="preserve"> </w:t>
      </w:r>
      <w:r w:rsidR="006D4401" w:rsidRPr="006D4401">
        <w:rPr>
          <w:rFonts w:ascii="Times New Roman" w:eastAsia="Times New Roman" w:hAnsi="Times New Roman" w:cs="Times New Roman"/>
          <w:color w:val="0D0D0D"/>
          <w:sz w:val="24"/>
          <w:szCs w:val="24"/>
          <w:bdr w:val="single" w:sz="2" w:space="0" w:color="E3E3E3" w:frame="1"/>
          <w:lang w:val="en-IN" w:eastAsia="en-IN"/>
        </w:rPr>
        <w:t>Cheating Prevention</w:t>
      </w:r>
      <w:r w:rsidR="000B6353" w:rsidRPr="00480325">
        <w:rPr>
          <w:rFonts w:ascii="Times New Roman" w:eastAsia="Times New Roman" w:hAnsi="Times New Roman" w:cs="Times New Roman"/>
          <w:color w:val="0D0D0D"/>
          <w:sz w:val="24"/>
          <w:szCs w:val="24"/>
          <w:bdr w:val="single" w:sz="2" w:space="0" w:color="E3E3E3" w:frame="1"/>
          <w:lang w:val="en-IN" w:eastAsia="en-IN"/>
        </w:rPr>
        <w:t xml:space="preserve">, </w:t>
      </w:r>
      <w:r w:rsidR="006D4401" w:rsidRPr="006D4401">
        <w:rPr>
          <w:rFonts w:ascii="Times New Roman" w:eastAsia="Times New Roman" w:hAnsi="Times New Roman" w:cs="Times New Roman"/>
          <w:color w:val="0D0D0D"/>
          <w:sz w:val="24"/>
          <w:szCs w:val="24"/>
          <w:bdr w:val="single" w:sz="2" w:space="0" w:color="E3E3E3" w:frame="1"/>
          <w:lang w:val="en-IN" w:eastAsia="en-IN"/>
        </w:rPr>
        <w:t>Automated Proctoring</w:t>
      </w:r>
    </w:p>
    <w:p w14:paraId="78F2A9C5" w14:textId="061DFAD5" w:rsidR="002A7305" w:rsidRPr="00480325" w:rsidRDefault="002A7305" w:rsidP="006D4401">
      <w:pPr>
        <w:pBdr>
          <w:bottom w:val="single" w:sz="12" w:space="1" w:color="auto"/>
        </w:pBdr>
        <w:spacing w:line="480" w:lineRule="auto"/>
        <w:jc w:val="both"/>
        <w:rPr>
          <w:rFonts w:ascii="Times New Roman" w:hAnsi="Times New Roman" w:cs="Times New Roman"/>
          <w:b/>
          <w:sz w:val="36"/>
          <w:szCs w:val="36"/>
        </w:rPr>
      </w:pPr>
    </w:p>
    <w:p w14:paraId="7BA0F097" w14:textId="77777777" w:rsidR="002A7305" w:rsidRPr="00480325" w:rsidRDefault="002A7305" w:rsidP="002C3370">
      <w:pPr>
        <w:pBdr>
          <w:bottom w:val="single" w:sz="12" w:space="1" w:color="auto"/>
        </w:pBdr>
        <w:spacing w:line="480" w:lineRule="auto"/>
        <w:jc w:val="center"/>
        <w:rPr>
          <w:rFonts w:ascii="Times New Roman" w:hAnsi="Times New Roman" w:cs="Times New Roman"/>
          <w:b/>
          <w:sz w:val="36"/>
          <w:szCs w:val="36"/>
        </w:rPr>
      </w:pPr>
    </w:p>
    <w:p w14:paraId="02D367E5" w14:textId="77777777" w:rsidR="002A7305" w:rsidRPr="00480325" w:rsidRDefault="002A7305" w:rsidP="000C21FB">
      <w:pPr>
        <w:pBdr>
          <w:bottom w:val="single" w:sz="12" w:space="1" w:color="auto"/>
        </w:pBdr>
        <w:spacing w:line="480" w:lineRule="auto"/>
        <w:rPr>
          <w:rFonts w:ascii="Times New Roman" w:hAnsi="Times New Roman" w:cs="Times New Roman"/>
          <w:b/>
          <w:sz w:val="36"/>
          <w:szCs w:val="36"/>
        </w:rPr>
      </w:pPr>
    </w:p>
    <w:p w14:paraId="5D9A3777" w14:textId="77777777" w:rsidR="000C253A" w:rsidRPr="00480325" w:rsidRDefault="000C253A" w:rsidP="002C3370">
      <w:pPr>
        <w:pBdr>
          <w:bottom w:val="single" w:sz="12" w:space="1" w:color="auto"/>
        </w:pBdr>
        <w:spacing w:line="480" w:lineRule="auto"/>
        <w:jc w:val="center"/>
        <w:rPr>
          <w:rFonts w:ascii="Times New Roman" w:hAnsi="Times New Roman" w:cs="Times New Roman"/>
          <w:b/>
          <w:sz w:val="36"/>
          <w:szCs w:val="36"/>
        </w:rPr>
      </w:pPr>
    </w:p>
    <w:p w14:paraId="68771CD3" w14:textId="77777777" w:rsidR="000C253A" w:rsidRPr="00480325" w:rsidRDefault="000C253A" w:rsidP="002C3370">
      <w:pPr>
        <w:pBdr>
          <w:bottom w:val="single" w:sz="12" w:space="1" w:color="auto"/>
        </w:pBdr>
        <w:spacing w:line="480" w:lineRule="auto"/>
        <w:jc w:val="center"/>
        <w:rPr>
          <w:rFonts w:ascii="Times New Roman" w:hAnsi="Times New Roman" w:cs="Times New Roman"/>
          <w:b/>
          <w:sz w:val="36"/>
          <w:szCs w:val="36"/>
        </w:rPr>
      </w:pPr>
    </w:p>
    <w:p w14:paraId="2631251A" w14:textId="004EC20D" w:rsidR="002C3370" w:rsidRPr="00480325" w:rsidRDefault="00AA12A9" w:rsidP="002C3370">
      <w:pPr>
        <w:pBdr>
          <w:bottom w:val="single" w:sz="12" w:space="1" w:color="auto"/>
        </w:pBd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Acknowledgement</w:t>
      </w:r>
    </w:p>
    <w:p w14:paraId="76D147CC" w14:textId="0AE4DAB4" w:rsidR="00F67D86" w:rsidRPr="00480325" w:rsidRDefault="00F67D86" w:rsidP="002A7305">
      <w:pPr>
        <w:pBdr>
          <w:bottom w:val="single" w:sz="12" w:space="1" w:color="auto"/>
        </w:pBdr>
        <w:spacing w:before="120" w:after="120" w:line="360" w:lineRule="auto"/>
        <w:jc w:val="both"/>
        <w:rPr>
          <w:rFonts w:ascii="Times New Roman" w:hAnsi="Times New Roman" w:cs="Times New Roman"/>
          <w:bCs/>
          <w:sz w:val="24"/>
          <w:szCs w:val="24"/>
        </w:rPr>
      </w:pPr>
      <w:r w:rsidRPr="00480325">
        <w:rPr>
          <w:rFonts w:ascii="Times New Roman" w:hAnsi="Times New Roman" w:cs="Times New Roman"/>
          <w:bCs/>
          <w:sz w:val="24"/>
          <w:szCs w:val="24"/>
        </w:rPr>
        <w:t xml:space="preserve">Any achievement, be </w:t>
      </w:r>
      <w:r w:rsidR="00AA12A9" w:rsidRPr="00480325">
        <w:rPr>
          <w:rFonts w:ascii="Times New Roman" w:hAnsi="Times New Roman" w:cs="Times New Roman"/>
          <w:bCs/>
          <w:sz w:val="24"/>
          <w:szCs w:val="24"/>
        </w:rPr>
        <w:t>it</w:t>
      </w:r>
      <w:r w:rsidRPr="00480325">
        <w:rPr>
          <w:rFonts w:ascii="Times New Roman" w:hAnsi="Times New Roman" w:cs="Times New Roman"/>
          <w:bCs/>
          <w:sz w:val="24"/>
          <w:szCs w:val="24"/>
        </w:rPr>
        <w:t xml:space="preserve"> scholastic or otherwise does not depend solely on individual effort but on the guidance, encouragement</w:t>
      </w:r>
      <w:r w:rsidR="00AA12A9" w:rsidRPr="00480325">
        <w:rPr>
          <w:rFonts w:ascii="Times New Roman" w:hAnsi="Times New Roman" w:cs="Times New Roman"/>
          <w:bCs/>
          <w:sz w:val="24"/>
          <w:szCs w:val="24"/>
        </w:rPr>
        <w:t>,</w:t>
      </w:r>
      <w:r w:rsidRPr="00480325">
        <w:rPr>
          <w:rFonts w:ascii="Times New Roman" w:hAnsi="Times New Roman" w:cs="Times New Roman"/>
          <w:bCs/>
          <w:sz w:val="24"/>
          <w:szCs w:val="24"/>
        </w:rPr>
        <w:t xml:space="preserve"> and </w:t>
      </w:r>
      <w:r w:rsidR="00AA12A9" w:rsidRPr="00480325">
        <w:rPr>
          <w:rFonts w:ascii="Times New Roman" w:hAnsi="Times New Roman" w:cs="Times New Roman"/>
          <w:bCs/>
          <w:sz w:val="24"/>
          <w:szCs w:val="24"/>
        </w:rPr>
        <w:t>cooperation</w:t>
      </w:r>
      <w:r w:rsidRPr="00480325">
        <w:rPr>
          <w:rFonts w:ascii="Times New Roman" w:hAnsi="Times New Roman" w:cs="Times New Roman"/>
          <w:bCs/>
          <w:sz w:val="24"/>
          <w:szCs w:val="24"/>
        </w:rPr>
        <w:t xml:space="preserve"> of intellectuals, elders</w:t>
      </w:r>
      <w:r w:rsidR="00AA12A9" w:rsidRPr="00480325">
        <w:rPr>
          <w:rFonts w:ascii="Times New Roman" w:hAnsi="Times New Roman" w:cs="Times New Roman"/>
          <w:bCs/>
          <w:sz w:val="24"/>
          <w:szCs w:val="24"/>
        </w:rPr>
        <w:t>,</w:t>
      </w:r>
      <w:r w:rsidRPr="00480325">
        <w:rPr>
          <w:rFonts w:ascii="Times New Roman" w:hAnsi="Times New Roman" w:cs="Times New Roman"/>
          <w:bCs/>
          <w:sz w:val="24"/>
          <w:szCs w:val="24"/>
        </w:rPr>
        <w:t xml:space="preserve"> and friends. </w:t>
      </w:r>
      <w:r w:rsidR="00AA12A9" w:rsidRPr="00480325">
        <w:rPr>
          <w:rFonts w:ascii="Times New Roman" w:hAnsi="Times New Roman" w:cs="Times New Roman"/>
          <w:bCs/>
          <w:sz w:val="24"/>
          <w:szCs w:val="24"/>
        </w:rPr>
        <w:t>Several</w:t>
      </w:r>
      <w:r w:rsidRPr="00480325">
        <w:rPr>
          <w:rFonts w:ascii="Times New Roman" w:hAnsi="Times New Roman" w:cs="Times New Roman"/>
          <w:bCs/>
          <w:sz w:val="24"/>
          <w:szCs w:val="24"/>
        </w:rPr>
        <w:t xml:space="preserve"> personalities in their capacity have helped me in carrying out this project work.</w:t>
      </w:r>
    </w:p>
    <w:p w14:paraId="73E0AF03" w14:textId="263F8CE1" w:rsidR="00B91E2B" w:rsidRPr="00480325" w:rsidRDefault="00F67D86" w:rsidP="00B91E2B">
      <w:pPr>
        <w:jc w:val="center"/>
        <w:rPr>
          <w:rFonts w:ascii="Times New Roman" w:hAnsi="Times New Roman" w:cs="Times New Roman"/>
          <w:sz w:val="24"/>
          <w:szCs w:val="24"/>
          <w:lang w:eastAsia="en-IN"/>
        </w:rPr>
      </w:pPr>
      <w:r w:rsidRPr="00480325">
        <w:rPr>
          <w:rFonts w:ascii="Times New Roman" w:hAnsi="Times New Roman" w:cs="Times New Roman"/>
          <w:bCs/>
          <w:sz w:val="24"/>
          <w:szCs w:val="24"/>
        </w:rPr>
        <w:t xml:space="preserve">Our sincere thanks to project guide </w:t>
      </w:r>
      <w:r w:rsidR="00B91E2B" w:rsidRPr="00480325">
        <w:rPr>
          <w:rFonts w:ascii="Times New Roman" w:hAnsi="Times New Roman" w:cs="Times New Roman"/>
          <w:b/>
          <w:bCs/>
          <w:sz w:val="24"/>
          <w:szCs w:val="24"/>
          <w:lang w:eastAsia="en-IN"/>
        </w:rPr>
        <w:t>Mr. RISHI KUMAR</w:t>
      </w:r>
    </w:p>
    <w:p w14:paraId="1640778B" w14:textId="5128B01F" w:rsidR="002C3370" w:rsidRPr="00480325" w:rsidRDefault="00F67D86" w:rsidP="00F416CA">
      <w:pPr>
        <w:pBdr>
          <w:bottom w:val="single" w:sz="12" w:space="1" w:color="auto"/>
        </w:pBdr>
        <w:spacing w:before="120" w:after="120" w:line="360" w:lineRule="auto"/>
        <w:jc w:val="both"/>
        <w:rPr>
          <w:rFonts w:ascii="Times New Roman" w:hAnsi="Times New Roman" w:cs="Times New Roman"/>
          <w:bCs/>
          <w:sz w:val="24"/>
          <w:szCs w:val="24"/>
        </w:rPr>
      </w:pPr>
      <w:r w:rsidRPr="00480325">
        <w:rPr>
          <w:rFonts w:ascii="Times New Roman" w:hAnsi="Times New Roman" w:cs="Times New Roman"/>
          <w:b/>
          <w:sz w:val="24"/>
          <w:szCs w:val="24"/>
        </w:rPr>
        <w:t xml:space="preserve">, </w:t>
      </w:r>
      <w:r w:rsidR="00B91E2B" w:rsidRPr="00480325">
        <w:rPr>
          <w:rFonts w:ascii="Times New Roman" w:hAnsi="Times New Roman" w:cs="Times New Roman"/>
          <w:b/>
          <w:bCs/>
          <w:szCs w:val="24"/>
          <w:lang w:eastAsia="en-IN"/>
        </w:rPr>
        <w:t xml:space="preserve">Assistant </w:t>
      </w:r>
      <w:r w:rsidR="00B91E2B" w:rsidRPr="00480325">
        <w:rPr>
          <w:rFonts w:ascii="Times New Roman" w:hAnsi="Times New Roman" w:cs="Times New Roman"/>
          <w:b/>
          <w:bCs/>
          <w:sz w:val="24"/>
          <w:szCs w:val="24"/>
          <w:lang w:eastAsia="en-IN"/>
        </w:rPr>
        <w:t>Professor</w:t>
      </w:r>
      <w:r w:rsidRPr="00480325">
        <w:rPr>
          <w:rFonts w:ascii="Times New Roman" w:hAnsi="Times New Roman" w:cs="Times New Roman"/>
          <w:b/>
          <w:sz w:val="24"/>
          <w:szCs w:val="24"/>
        </w:rPr>
        <w:t>,</w:t>
      </w:r>
      <w:r w:rsidRPr="00480325">
        <w:rPr>
          <w:rFonts w:ascii="Times New Roman" w:hAnsi="Times New Roman" w:cs="Times New Roman"/>
          <w:bCs/>
          <w:sz w:val="24"/>
          <w:szCs w:val="24"/>
        </w:rPr>
        <w:t xml:space="preserve"> Department of Computer Science and Engineering, Graphic Era (Deemed to be University), for his valuable guidance and support throughout the course of project work and for being a constant source of inspiration.</w:t>
      </w:r>
    </w:p>
    <w:p w14:paraId="09DC0A2C" w14:textId="0689C7C3" w:rsidR="00F67D86" w:rsidRPr="00480325" w:rsidRDefault="00F67D86"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480325">
        <w:rPr>
          <w:rFonts w:ascii="Times New Roman" w:hAnsi="Times New Roman" w:cs="Times New Roman"/>
          <w:bCs/>
          <w:sz w:val="24"/>
          <w:szCs w:val="24"/>
        </w:rPr>
        <w:t xml:space="preserve">We extend our thanks to </w:t>
      </w:r>
      <w:r w:rsidRPr="00480325">
        <w:rPr>
          <w:rFonts w:ascii="Times New Roman" w:hAnsi="Times New Roman" w:cs="Times New Roman"/>
          <w:b/>
          <w:sz w:val="24"/>
        </w:rPr>
        <w:t>Prof. (Dr.) Guru</w:t>
      </w:r>
      <w:r w:rsidR="002A7305" w:rsidRPr="00480325">
        <w:rPr>
          <w:rFonts w:ascii="Times New Roman" w:hAnsi="Times New Roman" w:cs="Times New Roman"/>
          <w:b/>
          <w:sz w:val="24"/>
        </w:rPr>
        <w:t xml:space="preserve"> P</w:t>
      </w:r>
      <w:r w:rsidRPr="00480325">
        <w:rPr>
          <w:rFonts w:ascii="Times New Roman" w:hAnsi="Times New Roman" w:cs="Times New Roman"/>
          <w:b/>
          <w:sz w:val="24"/>
        </w:rPr>
        <w:t>rasad M.S.</w:t>
      </w:r>
      <w:r w:rsidRPr="00480325">
        <w:rPr>
          <w:rFonts w:ascii="Times New Roman" w:hAnsi="Times New Roman" w:cs="Times New Roman"/>
          <w:bCs/>
          <w:sz w:val="24"/>
          <w:szCs w:val="24"/>
        </w:rPr>
        <w:t xml:space="preserve">, Project </w:t>
      </w:r>
      <w:r w:rsidR="00AA12A9" w:rsidRPr="00480325">
        <w:rPr>
          <w:rFonts w:ascii="Times New Roman" w:hAnsi="Times New Roman" w:cs="Times New Roman"/>
          <w:bCs/>
          <w:sz w:val="24"/>
          <w:szCs w:val="24"/>
        </w:rPr>
        <w:t>Coordinator</w:t>
      </w:r>
      <w:r w:rsidRPr="00480325">
        <w:rPr>
          <w:rFonts w:ascii="Times New Roman" w:hAnsi="Times New Roman" w:cs="Times New Roman"/>
          <w:bCs/>
          <w:sz w:val="24"/>
          <w:szCs w:val="24"/>
        </w:rPr>
        <w:t>, Department of Computer Science and Engineering, Graphic Era (Deemed to be University), for his valuable suggestions throughout all the phases of the Project Work.</w:t>
      </w:r>
    </w:p>
    <w:p w14:paraId="74F67EA3" w14:textId="18854536" w:rsidR="008105B4" w:rsidRPr="00480325" w:rsidRDefault="008105B4"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480325">
        <w:rPr>
          <w:rFonts w:ascii="Times New Roman" w:hAnsi="Times New Roman" w:cs="Times New Roman"/>
          <w:bCs/>
          <w:sz w:val="24"/>
          <w:szCs w:val="24"/>
        </w:rPr>
        <w:t xml:space="preserve">We are extremely grateful to </w:t>
      </w:r>
      <w:r w:rsidR="002A7305" w:rsidRPr="00480325">
        <w:rPr>
          <w:rFonts w:ascii="Times New Roman" w:hAnsi="Times New Roman" w:cs="Times New Roman"/>
          <w:b/>
          <w:sz w:val="24"/>
        </w:rPr>
        <w:t xml:space="preserve">Prof. (Dr.)  </w:t>
      </w:r>
      <w:r w:rsidR="002A7305" w:rsidRPr="00480325">
        <w:rPr>
          <w:rFonts w:ascii="Times New Roman" w:hAnsi="Times New Roman" w:cs="Times New Roman"/>
          <w:b/>
          <w:sz w:val="24"/>
          <w:szCs w:val="24"/>
        </w:rPr>
        <w:t>D. P. Singh</w:t>
      </w:r>
      <w:r w:rsidRPr="00480325">
        <w:rPr>
          <w:rFonts w:ascii="Times New Roman" w:hAnsi="Times New Roman" w:cs="Times New Roman"/>
          <w:bCs/>
          <w:sz w:val="24"/>
          <w:szCs w:val="24"/>
        </w:rPr>
        <w:t xml:space="preserve">, HOD of the Computer Science and Engineering Department, </w:t>
      </w:r>
      <w:r w:rsidR="002A7305" w:rsidRPr="00480325">
        <w:rPr>
          <w:rFonts w:ascii="Times New Roman" w:hAnsi="Times New Roman" w:cs="Times New Roman"/>
          <w:bCs/>
          <w:sz w:val="24"/>
          <w:szCs w:val="24"/>
        </w:rPr>
        <w:t>Graphic Era (Deemed to be University)</w:t>
      </w:r>
      <w:r w:rsidRPr="00480325">
        <w:rPr>
          <w:rFonts w:ascii="Times New Roman" w:hAnsi="Times New Roman" w:cs="Times New Roman"/>
          <w:bCs/>
          <w:sz w:val="24"/>
          <w:szCs w:val="24"/>
        </w:rPr>
        <w:t>, for his</w:t>
      </w:r>
      <w:r w:rsidR="002A7305" w:rsidRPr="00480325">
        <w:rPr>
          <w:rFonts w:ascii="Times New Roman" w:hAnsi="Times New Roman" w:cs="Times New Roman"/>
          <w:bCs/>
          <w:sz w:val="24"/>
          <w:szCs w:val="24"/>
        </w:rPr>
        <w:t xml:space="preserve"> </w:t>
      </w:r>
      <w:r w:rsidRPr="00480325">
        <w:rPr>
          <w:rFonts w:ascii="Times New Roman" w:hAnsi="Times New Roman" w:cs="Times New Roman"/>
          <w:bCs/>
          <w:sz w:val="24"/>
          <w:szCs w:val="24"/>
        </w:rPr>
        <w:t>moral support and encouragement.</w:t>
      </w:r>
    </w:p>
    <w:p w14:paraId="19C6E209" w14:textId="766FCB14" w:rsidR="002A7305" w:rsidRPr="0048032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480325">
        <w:rPr>
          <w:rFonts w:ascii="Times New Roman" w:hAnsi="Times New Roman" w:cs="Times New Roman"/>
          <w:bCs/>
          <w:sz w:val="24"/>
          <w:szCs w:val="24"/>
        </w:rPr>
        <w:t xml:space="preserve">We thank the </w:t>
      </w:r>
      <w:r w:rsidRPr="00480325">
        <w:rPr>
          <w:rFonts w:ascii="Times New Roman" w:hAnsi="Times New Roman" w:cs="Times New Roman"/>
          <w:b/>
          <w:sz w:val="24"/>
          <w:szCs w:val="24"/>
        </w:rPr>
        <w:t>management of Graphic Era (Deemed to be University)</w:t>
      </w:r>
      <w:r w:rsidRPr="00480325">
        <w:rPr>
          <w:rFonts w:ascii="Times New Roman" w:hAnsi="Times New Roman" w:cs="Times New Roman"/>
          <w:bCs/>
          <w:sz w:val="24"/>
          <w:szCs w:val="24"/>
        </w:rPr>
        <w:t xml:space="preserve"> for the support throughout the course of our </w:t>
      </w:r>
      <w:r w:rsidR="00CD395C" w:rsidRPr="00480325">
        <w:rPr>
          <w:rFonts w:ascii="Times New Roman" w:hAnsi="Times New Roman" w:cs="Times New Roman"/>
          <w:bCs/>
          <w:sz w:val="24"/>
          <w:szCs w:val="24"/>
        </w:rPr>
        <w:t>bachelor’s degree</w:t>
      </w:r>
      <w:r w:rsidRPr="00480325">
        <w:rPr>
          <w:rFonts w:ascii="Times New Roman" w:hAnsi="Times New Roman" w:cs="Times New Roman"/>
          <w:bCs/>
          <w:sz w:val="24"/>
          <w:szCs w:val="24"/>
        </w:rPr>
        <w:t xml:space="preserve"> and for all the facilities they have provided.</w:t>
      </w:r>
    </w:p>
    <w:p w14:paraId="4387703E" w14:textId="3BEDBE86" w:rsidR="002A7305" w:rsidRPr="0048032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480325">
        <w:rPr>
          <w:rFonts w:ascii="Times New Roman" w:hAnsi="Times New Roman" w:cs="Times New Roman"/>
          <w:bCs/>
          <w:sz w:val="24"/>
          <w:szCs w:val="24"/>
        </w:rPr>
        <w:t xml:space="preserve">Last, but certainly not least we thank all teaching and non-teaching staff of Graphic Era (Deemed to be University) for guiding us </w:t>
      </w:r>
      <w:r w:rsidR="00AA12A9" w:rsidRPr="00480325">
        <w:rPr>
          <w:rFonts w:ascii="Times New Roman" w:hAnsi="Times New Roman" w:cs="Times New Roman"/>
          <w:bCs/>
          <w:sz w:val="24"/>
          <w:szCs w:val="24"/>
        </w:rPr>
        <w:t>on</w:t>
      </w:r>
      <w:r w:rsidRPr="00480325">
        <w:rPr>
          <w:rFonts w:ascii="Times New Roman" w:hAnsi="Times New Roman" w:cs="Times New Roman"/>
          <w:bCs/>
          <w:sz w:val="24"/>
          <w:szCs w:val="24"/>
        </w:rPr>
        <w:t xml:space="preserve"> the right path. Most importantly we wish to thank our parents for their support and encouragement.</w:t>
      </w:r>
    </w:p>
    <w:p w14:paraId="73585FD2" w14:textId="77777777" w:rsidR="002A7305" w:rsidRPr="0048032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p>
    <w:p w14:paraId="4385E38E" w14:textId="67A8A11E" w:rsidR="002A7305" w:rsidRPr="00480325" w:rsidRDefault="00B91E2B" w:rsidP="00B91E2B">
      <w:pPr>
        <w:pBdr>
          <w:bottom w:val="single" w:sz="12" w:space="1" w:color="auto"/>
        </w:pBdr>
        <w:spacing w:before="120" w:after="120" w:line="360" w:lineRule="auto"/>
        <w:jc w:val="right"/>
        <w:rPr>
          <w:rFonts w:ascii="Times New Roman" w:hAnsi="Times New Roman" w:cs="Times New Roman"/>
          <w:bCs/>
          <w:sz w:val="24"/>
          <w:szCs w:val="24"/>
        </w:rPr>
      </w:pPr>
      <w:r w:rsidRPr="00480325">
        <w:rPr>
          <w:rFonts w:ascii="Times New Roman" w:hAnsi="Times New Roman" w:cs="Times New Roman"/>
          <w:bCs/>
          <w:sz w:val="24"/>
          <w:szCs w:val="24"/>
        </w:rPr>
        <w:t xml:space="preserve">    Dhruv Sharma</w:t>
      </w:r>
      <w:r w:rsidR="002A7305" w:rsidRPr="00480325">
        <w:rPr>
          <w:rFonts w:ascii="Times New Roman" w:hAnsi="Times New Roman" w:cs="Times New Roman"/>
          <w:bCs/>
          <w:sz w:val="24"/>
          <w:szCs w:val="24"/>
        </w:rPr>
        <w:t xml:space="preserve">   </w:t>
      </w:r>
      <w:r w:rsidRPr="00480325">
        <w:rPr>
          <w:rFonts w:ascii="Times New Roman" w:hAnsi="Times New Roman" w:cs="Times New Roman"/>
          <w:bCs/>
          <w:sz w:val="24"/>
          <w:szCs w:val="24"/>
        </w:rPr>
        <w:t>2016732</w:t>
      </w:r>
    </w:p>
    <w:p w14:paraId="5BFA9AE6" w14:textId="177E710C" w:rsidR="002A7305" w:rsidRPr="00480325" w:rsidRDefault="002A7305" w:rsidP="00B91E2B">
      <w:pPr>
        <w:pBdr>
          <w:bottom w:val="single" w:sz="12" w:space="1" w:color="auto"/>
        </w:pBdr>
        <w:spacing w:before="120" w:after="120" w:line="360" w:lineRule="auto"/>
        <w:jc w:val="right"/>
        <w:rPr>
          <w:rFonts w:ascii="Times New Roman" w:hAnsi="Times New Roman" w:cs="Times New Roman"/>
          <w:bCs/>
          <w:sz w:val="24"/>
          <w:szCs w:val="24"/>
        </w:rPr>
      </w:pPr>
      <w:r w:rsidRPr="00480325">
        <w:rPr>
          <w:rFonts w:ascii="Times New Roman" w:hAnsi="Times New Roman" w:cs="Times New Roman"/>
          <w:bCs/>
          <w:sz w:val="24"/>
          <w:szCs w:val="24"/>
        </w:rPr>
        <w:t>S</w:t>
      </w:r>
      <w:r w:rsidR="00B91E2B" w:rsidRPr="00480325">
        <w:rPr>
          <w:rFonts w:ascii="Times New Roman" w:hAnsi="Times New Roman" w:cs="Times New Roman"/>
          <w:bCs/>
          <w:sz w:val="24"/>
          <w:szCs w:val="24"/>
        </w:rPr>
        <w:t>arthak Sahai</w:t>
      </w:r>
      <w:r w:rsidRPr="00480325">
        <w:rPr>
          <w:rFonts w:ascii="Times New Roman" w:hAnsi="Times New Roman" w:cs="Times New Roman"/>
          <w:bCs/>
          <w:sz w:val="24"/>
          <w:szCs w:val="24"/>
        </w:rPr>
        <w:t xml:space="preserve">   </w:t>
      </w:r>
      <w:r w:rsidR="00B91E2B" w:rsidRPr="00480325">
        <w:rPr>
          <w:rFonts w:ascii="Times New Roman" w:hAnsi="Times New Roman" w:cs="Times New Roman"/>
          <w:bCs/>
          <w:sz w:val="24"/>
          <w:szCs w:val="24"/>
        </w:rPr>
        <w:t>2017000</w:t>
      </w:r>
    </w:p>
    <w:p w14:paraId="4DD76997" w14:textId="690E06EB" w:rsidR="002A7305" w:rsidRPr="00480325" w:rsidRDefault="002A7305" w:rsidP="00B91E2B">
      <w:pPr>
        <w:pBdr>
          <w:bottom w:val="single" w:sz="12" w:space="1" w:color="auto"/>
        </w:pBdr>
        <w:spacing w:before="120" w:after="120" w:line="360" w:lineRule="auto"/>
        <w:jc w:val="right"/>
        <w:rPr>
          <w:rFonts w:ascii="Times New Roman" w:hAnsi="Times New Roman" w:cs="Times New Roman"/>
          <w:bCs/>
          <w:sz w:val="24"/>
          <w:szCs w:val="24"/>
        </w:rPr>
      </w:pPr>
      <w:r w:rsidRPr="00480325">
        <w:rPr>
          <w:rFonts w:ascii="Times New Roman" w:hAnsi="Times New Roman" w:cs="Times New Roman"/>
          <w:bCs/>
          <w:sz w:val="24"/>
          <w:szCs w:val="24"/>
        </w:rPr>
        <w:t>S</w:t>
      </w:r>
      <w:r w:rsidR="00B91E2B" w:rsidRPr="00480325">
        <w:rPr>
          <w:rFonts w:ascii="Times New Roman" w:hAnsi="Times New Roman" w:cs="Times New Roman"/>
          <w:bCs/>
          <w:sz w:val="24"/>
          <w:szCs w:val="24"/>
        </w:rPr>
        <w:t>attrajit Basu</w:t>
      </w:r>
      <w:r w:rsidRPr="00480325">
        <w:rPr>
          <w:rFonts w:ascii="Times New Roman" w:hAnsi="Times New Roman" w:cs="Times New Roman"/>
          <w:bCs/>
          <w:sz w:val="24"/>
          <w:szCs w:val="24"/>
        </w:rPr>
        <w:t xml:space="preserve">   </w:t>
      </w:r>
      <w:r w:rsidR="00B91E2B" w:rsidRPr="00480325">
        <w:rPr>
          <w:rFonts w:ascii="Times New Roman" w:hAnsi="Times New Roman" w:cs="Times New Roman"/>
          <w:bCs/>
          <w:sz w:val="24"/>
          <w:szCs w:val="24"/>
        </w:rPr>
        <w:t>2017002</w:t>
      </w:r>
      <w:r w:rsidRPr="00480325">
        <w:rPr>
          <w:rFonts w:ascii="Times New Roman" w:hAnsi="Times New Roman" w:cs="Times New Roman"/>
          <w:bCs/>
          <w:sz w:val="24"/>
          <w:szCs w:val="24"/>
        </w:rPr>
        <w:t xml:space="preserve"> </w:t>
      </w:r>
    </w:p>
    <w:p w14:paraId="13775D1A" w14:textId="4440B674" w:rsidR="002A7305" w:rsidRPr="00480325" w:rsidRDefault="00B91E2B" w:rsidP="00B91E2B">
      <w:pPr>
        <w:pBdr>
          <w:bottom w:val="single" w:sz="12" w:space="1" w:color="auto"/>
        </w:pBdr>
        <w:spacing w:before="120" w:after="120" w:line="360" w:lineRule="auto"/>
        <w:jc w:val="right"/>
        <w:rPr>
          <w:rFonts w:ascii="Times New Roman" w:hAnsi="Times New Roman" w:cs="Times New Roman"/>
          <w:bCs/>
          <w:sz w:val="24"/>
          <w:szCs w:val="24"/>
        </w:rPr>
      </w:pPr>
      <w:r w:rsidRPr="00480325">
        <w:rPr>
          <w:rFonts w:ascii="Times New Roman" w:hAnsi="Times New Roman" w:cs="Times New Roman"/>
          <w:bCs/>
          <w:sz w:val="24"/>
          <w:szCs w:val="24"/>
        </w:rPr>
        <w:t>Ujjwal Kumar</w:t>
      </w:r>
      <w:r w:rsidR="002A7305" w:rsidRPr="00480325">
        <w:rPr>
          <w:rFonts w:ascii="Times New Roman" w:hAnsi="Times New Roman" w:cs="Times New Roman"/>
          <w:bCs/>
          <w:sz w:val="24"/>
          <w:szCs w:val="24"/>
        </w:rPr>
        <w:t xml:space="preserve">   </w:t>
      </w:r>
      <w:r w:rsidRPr="00480325">
        <w:rPr>
          <w:rFonts w:ascii="Times New Roman" w:hAnsi="Times New Roman" w:cs="Times New Roman"/>
          <w:bCs/>
          <w:sz w:val="24"/>
          <w:szCs w:val="24"/>
        </w:rPr>
        <w:t>2017102</w:t>
      </w:r>
      <w:r w:rsidR="002A7305" w:rsidRPr="00480325">
        <w:rPr>
          <w:rFonts w:ascii="Times New Roman" w:hAnsi="Times New Roman" w:cs="Times New Roman"/>
          <w:bCs/>
          <w:sz w:val="24"/>
          <w:szCs w:val="24"/>
        </w:rPr>
        <w:t xml:space="preserve"> </w:t>
      </w:r>
    </w:p>
    <w:p w14:paraId="23B5E0A2" w14:textId="77777777" w:rsidR="002A7305" w:rsidRPr="00480325" w:rsidRDefault="002A7305" w:rsidP="002A7305">
      <w:pPr>
        <w:pBdr>
          <w:bottom w:val="single" w:sz="12" w:space="1" w:color="auto"/>
        </w:pBdr>
        <w:spacing w:before="120" w:after="120" w:line="360" w:lineRule="auto"/>
        <w:jc w:val="right"/>
        <w:rPr>
          <w:rFonts w:ascii="Times New Roman" w:hAnsi="Times New Roman" w:cs="Times New Roman"/>
          <w:bCs/>
          <w:sz w:val="24"/>
          <w:szCs w:val="24"/>
        </w:rPr>
      </w:pPr>
    </w:p>
    <w:p w14:paraId="2AD52E0B" w14:textId="77777777" w:rsidR="002A7305" w:rsidRPr="00480325" w:rsidRDefault="002A7305" w:rsidP="002A7305">
      <w:pPr>
        <w:pBdr>
          <w:bottom w:val="single" w:sz="12" w:space="1" w:color="auto"/>
        </w:pBdr>
        <w:spacing w:line="360" w:lineRule="auto"/>
        <w:ind w:firstLine="720"/>
        <w:jc w:val="both"/>
        <w:rPr>
          <w:rFonts w:ascii="Times New Roman" w:hAnsi="Times New Roman" w:cs="Times New Roman"/>
          <w:bCs/>
          <w:sz w:val="24"/>
          <w:szCs w:val="24"/>
        </w:rPr>
      </w:pPr>
    </w:p>
    <w:p w14:paraId="37C0451D" w14:textId="77777777" w:rsidR="002C3370" w:rsidRPr="00480325" w:rsidRDefault="002C3370" w:rsidP="002A7305">
      <w:pPr>
        <w:pBdr>
          <w:bottom w:val="single" w:sz="12" w:space="1" w:color="auto"/>
        </w:pBdr>
        <w:spacing w:line="480" w:lineRule="auto"/>
        <w:rPr>
          <w:rFonts w:ascii="Times New Roman" w:hAnsi="Times New Roman" w:cs="Times New Roman"/>
          <w:b/>
          <w:sz w:val="36"/>
          <w:szCs w:val="36"/>
        </w:rPr>
      </w:pPr>
    </w:p>
    <w:p w14:paraId="70CEED38" w14:textId="77777777" w:rsidR="000C253A" w:rsidRPr="00480325" w:rsidRDefault="000C253A" w:rsidP="006A01B8">
      <w:pPr>
        <w:pBdr>
          <w:bottom w:val="single" w:sz="12" w:space="1" w:color="auto"/>
        </w:pBdr>
        <w:spacing w:line="480" w:lineRule="auto"/>
        <w:jc w:val="center"/>
        <w:rPr>
          <w:rFonts w:ascii="Times New Roman" w:hAnsi="Times New Roman" w:cs="Times New Roman"/>
          <w:b/>
          <w:sz w:val="36"/>
          <w:szCs w:val="36"/>
        </w:rPr>
      </w:pPr>
    </w:p>
    <w:p w14:paraId="49F3ACD0" w14:textId="77777777" w:rsidR="000C253A" w:rsidRPr="00480325" w:rsidRDefault="000C253A" w:rsidP="006A01B8">
      <w:pPr>
        <w:pBdr>
          <w:bottom w:val="single" w:sz="12" w:space="1" w:color="auto"/>
        </w:pBdr>
        <w:spacing w:line="480" w:lineRule="auto"/>
        <w:jc w:val="center"/>
        <w:rPr>
          <w:rFonts w:ascii="Times New Roman" w:hAnsi="Times New Roman" w:cs="Times New Roman"/>
          <w:b/>
          <w:sz w:val="36"/>
          <w:szCs w:val="36"/>
        </w:rPr>
      </w:pPr>
    </w:p>
    <w:p w14:paraId="2A67EAED" w14:textId="4D6F82A4" w:rsidR="006A01B8" w:rsidRPr="00480325" w:rsidRDefault="006A01B8" w:rsidP="006A01B8">
      <w:pPr>
        <w:pBdr>
          <w:bottom w:val="single" w:sz="12" w:space="1" w:color="auto"/>
        </w:pBd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Table of Contents</w:t>
      </w:r>
    </w:p>
    <w:p w14:paraId="5C217450" w14:textId="77777777" w:rsidR="004540F4" w:rsidRPr="00480325" w:rsidRDefault="004540F4" w:rsidP="000F3343">
      <w:pPr>
        <w:rPr>
          <w:rFonts w:ascii="Times New Roman" w:hAnsi="Times New Roman" w:cs="Times New Roman"/>
          <w:b/>
        </w:rPr>
      </w:pPr>
    </w:p>
    <w:tbl>
      <w:tblPr>
        <w:tblpPr w:leftFromText="180" w:rightFromText="180" w:vertAnchor="text" w:tblpY="1"/>
        <w:tblOverlap w:val="never"/>
        <w:tblW w:w="0" w:type="auto"/>
        <w:tblLook w:val="04A0" w:firstRow="1" w:lastRow="0" w:firstColumn="1" w:lastColumn="0" w:noHBand="0" w:noVBand="1"/>
      </w:tblPr>
      <w:tblGrid>
        <w:gridCol w:w="290"/>
        <w:gridCol w:w="8331"/>
        <w:gridCol w:w="382"/>
      </w:tblGrid>
      <w:tr w:rsidR="002A7305" w:rsidRPr="00480325" w14:paraId="7AC2BDB3" w14:textId="77777777" w:rsidTr="00806CC2">
        <w:tc>
          <w:tcPr>
            <w:tcW w:w="290" w:type="dxa"/>
          </w:tcPr>
          <w:p w14:paraId="5C9D8AE7" w14:textId="77777777" w:rsidR="002A7305" w:rsidRPr="00480325" w:rsidRDefault="002A7305" w:rsidP="00806CC2">
            <w:pPr>
              <w:spacing w:before="60" w:after="60"/>
              <w:jc w:val="center"/>
              <w:rPr>
                <w:rFonts w:ascii="Times New Roman" w:hAnsi="Times New Roman" w:cs="Times New Roman"/>
                <w:szCs w:val="24"/>
              </w:rPr>
            </w:pPr>
          </w:p>
        </w:tc>
        <w:tc>
          <w:tcPr>
            <w:tcW w:w="8318" w:type="dxa"/>
          </w:tcPr>
          <w:tbl>
            <w:tblPr>
              <w:tblW w:w="8115" w:type="dxa"/>
              <w:jc w:val="center"/>
              <w:tblLook w:val="04A0" w:firstRow="1" w:lastRow="0" w:firstColumn="1" w:lastColumn="0" w:noHBand="0" w:noVBand="1"/>
            </w:tblPr>
            <w:tblGrid>
              <w:gridCol w:w="7166"/>
              <w:gridCol w:w="949"/>
            </w:tblGrid>
            <w:tr w:rsidR="002A7305" w:rsidRPr="00480325" w14:paraId="60A53A61" w14:textId="77777777" w:rsidTr="00806CC2">
              <w:trPr>
                <w:jc w:val="center"/>
              </w:trPr>
              <w:tc>
                <w:tcPr>
                  <w:tcW w:w="7166" w:type="dxa"/>
                  <w:vAlign w:val="center"/>
                </w:tcPr>
                <w:p w14:paraId="22E69843" w14:textId="77777777" w:rsidR="002A7305" w:rsidRPr="00480325" w:rsidRDefault="002A7305" w:rsidP="007435CA">
                  <w:pPr>
                    <w:framePr w:hSpace="180" w:wrap="around" w:vAnchor="text" w:hAnchor="text" w:y="1"/>
                    <w:spacing w:before="60" w:after="60"/>
                    <w:ind w:firstLine="877"/>
                    <w:suppressOverlap/>
                    <w:jc w:val="center"/>
                    <w:rPr>
                      <w:rFonts w:ascii="Times New Roman" w:hAnsi="Times New Roman" w:cs="Times New Roman"/>
                      <w:b/>
                    </w:rPr>
                  </w:pPr>
                  <w:r w:rsidRPr="00480325">
                    <w:rPr>
                      <w:rFonts w:ascii="Times New Roman" w:hAnsi="Times New Roman" w:cs="Times New Roman"/>
                      <w:b/>
                    </w:rPr>
                    <w:t>Contents</w:t>
                  </w:r>
                </w:p>
              </w:tc>
              <w:tc>
                <w:tcPr>
                  <w:tcW w:w="949" w:type="dxa"/>
                  <w:vAlign w:val="center"/>
                </w:tcPr>
                <w:p w14:paraId="036BFBBD"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Page No.</w:t>
                  </w:r>
                </w:p>
              </w:tc>
            </w:tr>
            <w:tr w:rsidR="002A7305" w:rsidRPr="00480325" w14:paraId="21A18B7B" w14:textId="77777777" w:rsidTr="00806CC2">
              <w:trPr>
                <w:jc w:val="center"/>
              </w:trPr>
              <w:tc>
                <w:tcPr>
                  <w:tcW w:w="7166" w:type="dxa"/>
                  <w:vAlign w:val="center"/>
                </w:tcPr>
                <w:p w14:paraId="3DBD8856" w14:textId="3F531614" w:rsidR="002A7305" w:rsidRPr="00480325" w:rsidRDefault="002A7305" w:rsidP="007435CA">
                  <w:pPr>
                    <w:framePr w:hSpace="180" w:wrap="around" w:vAnchor="text" w:hAnchor="text" w:y="1"/>
                    <w:spacing w:before="60" w:after="60"/>
                    <w:suppressOverlap/>
                    <w:rPr>
                      <w:rFonts w:ascii="Times New Roman" w:hAnsi="Times New Roman" w:cs="Times New Roman"/>
                      <w:b/>
                    </w:rPr>
                  </w:pPr>
                  <w:r w:rsidRPr="00480325">
                    <w:rPr>
                      <w:rFonts w:ascii="Times New Roman" w:hAnsi="Times New Roman" w:cs="Times New Roman"/>
                    </w:rPr>
                    <w:t>Abstract</w:t>
                  </w:r>
                </w:p>
              </w:tc>
              <w:tc>
                <w:tcPr>
                  <w:tcW w:w="949" w:type="dxa"/>
                  <w:vAlign w:val="center"/>
                </w:tcPr>
                <w:p w14:paraId="2B2410B4"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proofErr w:type="spellStart"/>
                  <w:r w:rsidRPr="00480325">
                    <w:rPr>
                      <w:rFonts w:ascii="Times New Roman" w:hAnsi="Times New Roman" w:cs="Times New Roman"/>
                    </w:rPr>
                    <w:t>i</w:t>
                  </w:r>
                  <w:proofErr w:type="spellEnd"/>
                </w:p>
              </w:tc>
            </w:tr>
            <w:tr w:rsidR="000F3343" w:rsidRPr="00480325" w14:paraId="67311DEC" w14:textId="77777777" w:rsidTr="00806CC2">
              <w:trPr>
                <w:jc w:val="center"/>
              </w:trPr>
              <w:tc>
                <w:tcPr>
                  <w:tcW w:w="7166" w:type="dxa"/>
                  <w:vAlign w:val="center"/>
                </w:tcPr>
                <w:p w14:paraId="2975636F" w14:textId="525FC69B" w:rsidR="000F3343" w:rsidRPr="00480325" w:rsidRDefault="000F3343"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rPr>
                    <w:t xml:space="preserve">Acknowledgement </w:t>
                  </w:r>
                </w:p>
              </w:tc>
              <w:tc>
                <w:tcPr>
                  <w:tcW w:w="949" w:type="dxa"/>
                  <w:vAlign w:val="center"/>
                </w:tcPr>
                <w:p w14:paraId="1774641B" w14:textId="441B51A0" w:rsidR="000F3343" w:rsidRPr="00480325" w:rsidRDefault="000F3343"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ii</w:t>
                  </w:r>
                </w:p>
              </w:tc>
            </w:tr>
            <w:tr w:rsidR="002A7305" w:rsidRPr="00480325" w14:paraId="7DFD3379" w14:textId="77777777" w:rsidTr="00806CC2">
              <w:trPr>
                <w:jc w:val="center"/>
              </w:trPr>
              <w:tc>
                <w:tcPr>
                  <w:tcW w:w="7166" w:type="dxa"/>
                  <w:vAlign w:val="center"/>
                </w:tcPr>
                <w:p w14:paraId="4D70A91A" w14:textId="67174C5A" w:rsidR="002A7305" w:rsidRPr="00480325" w:rsidRDefault="002A7305"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rPr>
                    <w:t>Table of Contents</w:t>
                  </w:r>
                </w:p>
              </w:tc>
              <w:tc>
                <w:tcPr>
                  <w:tcW w:w="949" w:type="dxa"/>
                  <w:vAlign w:val="center"/>
                </w:tcPr>
                <w:p w14:paraId="761425DB"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iii</w:t>
                  </w:r>
                </w:p>
              </w:tc>
            </w:tr>
            <w:tr w:rsidR="002A7305" w:rsidRPr="00480325" w14:paraId="207A41E2" w14:textId="77777777" w:rsidTr="00806CC2">
              <w:trPr>
                <w:jc w:val="center"/>
              </w:trPr>
              <w:tc>
                <w:tcPr>
                  <w:tcW w:w="7166" w:type="dxa"/>
                  <w:vAlign w:val="center"/>
                </w:tcPr>
                <w:p w14:paraId="75AC9EF7" w14:textId="206A1D8C" w:rsidR="002A7305" w:rsidRPr="00480325" w:rsidRDefault="002A7305"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rPr>
                    <w:t xml:space="preserve">List of </w:t>
                  </w:r>
                  <w:r w:rsidR="000F3343" w:rsidRPr="00480325">
                    <w:rPr>
                      <w:rFonts w:ascii="Times New Roman" w:hAnsi="Times New Roman" w:cs="Times New Roman"/>
                    </w:rPr>
                    <w:t>Tables</w:t>
                  </w:r>
                </w:p>
              </w:tc>
              <w:tc>
                <w:tcPr>
                  <w:tcW w:w="949" w:type="dxa"/>
                  <w:vAlign w:val="center"/>
                </w:tcPr>
                <w:p w14:paraId="7A5B6D3A"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vi</w:t>
                  </w:r>
                </w:p>
              </w:tc>
            </w:tr>
            <w:tr w:rsidR="002A7305" w:rsidRPr="00480325" w14:paraId="7F2CB225" w14:textId="77777777" w:rsidTr="00806CC2">
              <w:trPr>
                <w:jc w:val="center"/>
              </w:trPr>
              <w:tc>
                <w:tcPr>
                  <w:tcW w:w="7166" w:type="dxa"/>
                  <w:vAlign w:val="center"/>
                </w:tcPr>
                <w:p w14:paraId="0D3E3FAA" w14:textId="0AEFAF85" w:rsidR="002A7305" w:rsidRPr="00480325" w:rsidRDefault="002A7305"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rPr>
                    <w:t xml:space="preserve">List of </w:t>
                  </w:r>
                  <w:r w:rsidR="000F3343" w:rsidRPr="00480325">
                    <w:rPr>
                      <w:rFonts w:ascii="Times New Roman" w:hAnsi="Times New Roman" w:cs="Times New Roman"/>
                    </w:rPr>
                    <w:t>Figures</w:t>
                  </w:r>
                </w:p>
              </w:tc>
              <w:tc>
                <w:tcPr>
                  <w:tcW w:w="949" w:type="dxa"/>
                  <w:vAlign w:val="center"/>
                </w:tcPr>
                <w:p w14:paraId="281D17F4"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ix</w:t>
                  </w:r>
                </w:p>
              </w:tc>
            </w:tr>
            <w:tr w:rsidR="002A7305" w:rsidRPr="00480325" w14:paraId="01CD5AC5" w14:textId="77777777" w:rsidTr="00806CC2">
              <w:trPr>
                <w:jc w:val="center"/>
              </w:trPr>
              <w:tc>
                <w:tcPr>
                  <w:tcW w:w="7166" w:type="dxa"/>
                  <w:vAlign w:val="center"/>
                </w:tcPr>
                <w:p w14:paraId="70BB32B8" w14:textId="75A1B78E" w:rsidR="002A7305" w:rsidRPr="00480325" w:rsidRDefault="002A7305" w:rsidP="007435CA">
                  <w:pPr>
                    <w:framePr w:hSpace="180" w:wrap="around" w:vAnchor="text" w:hAnchor="text" w:y="1"/>
                    <w:spacing w:before="60" w:after="60"/>
                    <w:suppressOverlap/>
                    <w:rPr>
                      <w:rFonts w:ascii="Times New Roman" w:hAnsi="Times New Roman" w:cs="Times New Roman"/>
                      <w:b/>
                    </w:rPr>
                  </w:pPr>
                  <w:r w:rsidRPr="00480325">
                    <w:rPr>
                      <w:rFonts w:ascii="Times New Roman" w:hAnsi="Times New Roman" w:cs="Times New Roman"/>
                      <w:b/>
                    </w:rPr>
                    <w:t>Chapter 1   Introduction</w:t>
                  </w:r>
                </w:p>
              </w:tc>
              <w:tc>
                <w:tcPr>
                  <w:tcW w:w="949" w:type="dxa"/>
                  <w:vAlign w:val="center"/>
                </w:tcPr>
                <w:p w14:paraId="5895B1A8" w14:textId="4F8E6D70" w:rsidR="002A7305" w:rsidRPr="00480325" w:rsidRDefault="002A7305"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1-</w:t>
                  </w:r>
                  <w:r w:rsidR="0059070C">
                    <w:rPr>
                      <w:rFonts w:ascii="Times New Roman" w:hAnsi="Times New Roman" w:cs="Times New Roman"/>
                      <w:b/>
                    </w:rPr>
                    <w:t>2</w:t>
                  </w:r>
                </w:p>
              </w:tc>
            </w:tr>
            <w:tr w:rsidR="002A7305" w:rsidRPr="00480325" w14:paraId="0CF0009E" w14:textId="77777777" w:rsidTr="00806CC2">
              <w:trPr>
                <w:jc w:val="center"/>
              </w:trPr>
              <w:tc>
                <w:tcPr>
                  <w:tcW w:w="7166" w:type="dxa"/>
                  <w:vAlign w:val="center"/>
                </w:tcPr>
                <w:p w14:paraId="3E1FD7C9" w14:textId="6C91C18F" w:rsidR="002A7305" w:rsidRPr="00480325" w:rsidRDefault="002A7305"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rPr>
                    <w:t xml:space="preserve">               1.1 </w:t>
                  </w:r>
                  <w:r w:rsidR="000F3343" w:rsidRPr="00480325">
                    <w:rPr>
                      <w:rFonts w:ascii="Times New Roman" w:hAnsi="Times New Roman" w:cs="Times New Roman"/>
                    </w:rPr>
                    <w:t>Project Introduction</w:t>
                  </w:r>
                </w:p>
              </w:tc>
              <w:tc>
                <w:tcPr>
                  <w:tcW w:w="949" w:type="dxa"/>
                  <w:vAlign w:val="center"/>
                </w:tcPr>
                <w:p w14:paraId="66A617E8"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1</w:t>
                  </w:r>
                </w:p>
              </w:tc>
            </w:tr>
            <w:tr w:rsidR="002A7305" w:rsidRPr="00480325" w14:paraId="23D9A58F" w14:textId="77777777" w:rsidTr="00806CC2">
              <w:trPr>
                <w:jc w:val="center"/>
              </w:trPr>
              <w:tc>
                <w:tcPr>
                  <w:tcW w:w="7166" w:type="dxa"/>
                  <w:vAlign w:val="center"/>
                </w:tcPr>
                <w:p w14:paraId="6E545F00" w14:textId="6625A49C" w:rsidR="002A7305" w:rsidRPr="00480325" w:rsidRDefault="002A7305" w:rsidP="007435CA">
                  <w:pPr>
                    <w:framePr w:hSpace="180" w:wrap="around" w:vAnchor="text" w:hAnchor="text" w:y="1"/>
                    <w:spacing w:before="60" w:after="60"/>
                    <w:suppressOverlap/>
                    <w:rPr>
                      <w:rFonts w:ascii="Times New Roman" w:hAnsi="Times New Roman" w:cs="Times New Roman"/>
                      <w:b/>
                    </w:rPr>
                  </w:pPr>
                  <w:r w:rsidRPr="00480325">
                    <w:rPr>
                      <w:rFonts w:ascii="Times New Roman" w:hAnsi="Times New Roman" w:cs="Times New Roman"/>
                    </w:rPr>
                    <w:t xml:space="preserve">               1.2 </w:t>
                  </w:r>
                  <w:r w:rsidR="000F3343" w:rsidRPr="00480325">
                    <w:rPr>
                      <w:rFonts w:ascii="Times New Roman" w:hAnsi="Times New Roman" w:cs="Times New Roman"/>
                    </w:rPr>
                    <w:t>Problem Statement</w:t>
                  </w:r>
                </w:p>
              </w:tc>
              <w:tc>
                <w:tcPr>
                  <w:tcW w:w="949" w:type="dxa"/>
                  <w:vAlign w:val="center"/>
                </w:tcPr>
                <w:p w14:paraId="35CD6648" w14:textId="6ACB9807" w:rsidR="002A7305" w:rsidRPr="00480325" w:rsidRDefault="006A1F7E" w:rsidP="007435CA">
                  <w:pPr>
                    <w:framePr w:hSpace="180" w:wrap="around" w:vAnchor="text" w:hAnchor="text" w:y="1"/>
                    <w:spacing w:before="60" w:after="60"/>
                    <w:suppressOverlap/>
                    <w:jc w:val="center"/>
                    <w:rPr>
                      <w:rFonts w:ascii="Times New Roman" w:hAnsi="Times New Roman" w:cs="Times New Roman"/>
                    </w:rPr>
                  </w:pPr>
                  <w:r w:rsidRPr="00480325">
                    <w:rPr>
                      <w:rFonts w:ascii="Times New Roman" w:hAnsi="Times New Roman" w:cs="Times New Roman"/>
                    </w:rPr>
                    <w:t>2</w:t>
                  </w:r>
                </w:p>
              </w:tc>
            </w:tr>
            <w:tr w:rsidR="002A7305" w:rsidRPr="00480325" w14:paraId="7322C645" w14:textId="77777777" w:rsidTr="00806CC2">
              <w:trPr>
                <w:trHeight w:val="77"/>
                <w:jc w:val="center"/>
              </w:trPr>
              <w:tc>
                <w:tcPr>
                  <w:tcW w:w="7166" w:type="dxa"/>
                  <w:vAlign w:val="center"/>
                </w:tcPr>
                <w:p w14:paraId="08230FA3" w14:textId="2282DDF7" w:rsidR="002A7305" w:rsidRPr="00480325" w:rsidRDefault="002A7305" w:rsidP="007435CA">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sidRPr="00480325">
                    <w:rPr>
                      <w:rFonts w:ascii="Times New Roman" w:hAnsi="Times New Roman" w:cs="Times New Roman"/>
                      <w:bCs/>
                    </w:rPr>
                    <w:t xml:space="preserve">               1.3 </w:t>
                  </w:r>
                  <w:r w:rsidR="000F3343" w:rsidRPr="00480325">
                    <w:rPr>
                      <w:rFonts w:ascii="Times New Roman" w:hAnsi="Times New Roman" w:cs="Times New Roman"/>
                      <w:bCs/>
                    </w:rPr>
                    <w:t>Objectives</w:t>
                  </w:r>
                </w:p>
              </w:tc>
              <w:tc>
                <w:tcPr>
                  <w:tcW w:w="949" w:type="dxa"/>
                  <w:vAlign w:val="center"/>
                </w:tcPr>
                <w:p w14:paraId="441BA201" w14:textId="4DC9FE5B" w:rsidR="002A7305" w:rsidRPr="00480325" w:rsidRDefault="0059070C" w:rsidP="007435CA">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2</w:t>
                  </w:r>
                </w:p>
              </w:tc>
            </w:tr>
            <w:tr w:rsidR="002A7305" w:rsidRPr="00480325" w14:paraId="62FC2055" w14:textId="77777777" w:rsidTr="00806CC2">
              <w:trPr>
                <w:jc w:val="center"/>
              </w:trPr>
              <w:tc>
                <w:tcPr>
                  <w:tcW w:w="7166" w:type="dxa"/>
                  <w:vAlign w:val="center"/>
                </w:tcPr>
                <w:p w14:paraId="7AB723D8" w14:textId="6DF06957" w:rsidR="002A7305" w:rsidRPr="00480325" w:rsidRDefault="002A7305" w:rsidP="007435CA">
                  <w:pPr>
                    <w:framePr w:hSpace="180" w:wrap="around" w:vAnchor="text" w:hAnchor="text" w:y="1"/>
                    <w:tabs>
                      <w:tab w:val="left" w:pos="1306"/>
                    </w:tabs>
                    <w:spacing w:before="60" w:after="60"/>
                    <w:suppressOverlap/>
                    <w:rPr>
                      <w:rFonts w:ascii="Times New Roman" w:hAnsi="Times New Roman" w:cs="Times New Roman"/>
                      <w:b/>
                    </w:rPr>
                  </w:pPr>
                  <w:r w:rsidRPr="00480325">
                    <w:rPr>
                      <w:rFonts w:ascii="Times New Roman" w:hAnsi="Times New Roman" w:cs="Times New Roman"/>
                      <w:b/>
                    </w:rPr>
                    <w:t xml:space="preserve">Chapter 2    </w:t>
                  </w:r>
                  <w:r w:rsidR="00E81E6E" w:rsidRPr="00480325">
                    <w:rPr>
                      <w:rFonts w:ascii="Times New Roman" w:hAnsi="Times New Roman" w:cs="Times New Roman"/>
                    </w:rPr>
                    <w:t xml:space="preserve"> </w:t>
                  </w:r>
                  <w:r w:rsidR="00E81E6E" w:rsidRPr="00480325">
                    <w:rPr>
                      <w:rFonts w:ascii="Times New Roman" w:hAnsi="Times New Roman" w:cs="Times New Roman"/>
                      <w:b/>
                    </w:rPr>
                    <w:t>Literature Survey/ Background</w:t>
                  </w:r>
                </w:p>
              </w:tc>
              <w:tc>
                <w:tcPr>
                  <w:tcW w:w="949" w:type="dxa"/>
                  <w:vAlign w:val="center"/>
                </w:tcPr>
                <w:p w14:paraId="5EE71ACD" w14:textId="4B0E88BF" w:rsidR="002A7305" w:rsidRPr="00480325" w:rsidRDefault="0059070C" w:rsidP="007435CA">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3</w:t>
                  </w:r>
                  <w:r w:rsidR="000F3343" w:rsidRPr="00480325">
                    <w:rPr>
                      <w:rFonts w:ascii="Times New Roman" w:hAnsi="Times New Roman" w:cs="Times New Roman"/>
                      <w:b/>
                    </w:rPr>
                    <w:t>-</w:t>
                  </w:r>
                  <w:r>
                    <w:rPr>
                      <w:rFonts w:ascii="Times New Roman" w:hAnsi="Times New Roman" w:cs="Times New Roman"/>
                      <w:b/>
                    </w:rPr>
                    <w:t>6</w:t>
                  </w:r>
                </w:p>
              </w:tc>
            </w:tr>
            <w:tr w:rsidR="00E26B4A" w:rsidRPr="00480325" w14:paraId="1BF6E1D1" w14:textId="77777777" w:rsidTr="00806CC2">
              <w:trPr>
                <w:jc w:val="center"/>
              </w:trPr>
              <w:tc>
                <w:tcPr>
                  <w:tcW w:w="7166" w:type="dxa"/>
                  <w:vAlign w:val="center"/>
                </w:tcPr>
                <w:p w14:paraId="4F9EFB31" w14:textId="37765874" w:rsidR="00E26B4A" w:rsidRPr="00480325" w:rsidRDefault="00E26B4A" w:rsidP="007435CA">
                  <w:pPr>
                    <w:framePr w:hSpace="180" w:wrap="around" w:vAnchor="text" w:hAnchor="text" w:y="1"/>
                    <w:tabs>
                      <w:tab w:val="left" w:pos="1306"/>
                    </w:tabs>
                    <w:spacing w:before="60" w:after="60"/>
                    <w:suppressOverlap/>
                    <w:rPr>
                      <w:rFonts w:ascii="Times New Roman" w:hAnsi="Times New Roman" w:cs="Times New Roman"/>
                      <w:b/>
                    </w:rPr>
                  </w:pPr>
                  <w:r w:rsidRPr="00480325">
                    <w:rPr>
                      <w:rFonts w:ascii="Times New Roman" w:hAnsi="Times New Roman" w:cs="Times New Roman"/>
                      <w:b/>
                    </w:rPr>
                    <w:t>Chapter 3     Software Design</w:t>
                  </w:r>
                </w:p>
              </w:tc>
              <w:tc>
                <w:tcPr>
                  <w:tcW w:w="949" w:type="dxa"/>
                  <w:vAlign w:val="center"/>
                </w:tcPr>
                <w:p w14:paraId="2117752C" w14:textId="4AEBDD83" w:rsidR="00E26B4A" w:rsidRPr="00480325" w:rsidRDefault="0059070C" w:rsidP="007435CA">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7</w:t>
                  </w:r>
                  <w:r w:rsidR="00E26B4A" w:rsidRPr="00480325">
                    <w:rPr>
                      <w:rFonts w:ascii="Times New Roman" w:hAnsi="Times New Roman" w:cs="Times New Roman"/>
                      <w:b/>
                    </w:rPr>
                    <w:t>-1</w:t>
                  </w:r>
                  <w:r>
                    <w:rPr>
                      <w:rFonts w:ascii="Times New Roman" w:hAnsi="Times New Roman" w:cs="Times New Roman"/>
                      <w:b/>
                    </w:rPr>
                    <w:t>1</w:t>
                  </w:r>
                </w:p>
              </w:tc>
            </w:tr>
            <w:tr w:rsidR="002A7305" w:rsidRPr="00480325" w14:paraId="47E4FD12" w14:textId="77777777" w:rsidTr="00806CC2">
              <w:trPr>
                <w:jc w:val="center"/>
              </w:trPr>
              <w:tc>
                <w:tcPr>
                  <w:tcW w:w="7166" w:type="dxa"/>
                  <w:vAlign w:val="center"/>
                </w:tcPr>
                <w:p w14:paraId="7D71525D" w14:textId="1212D40F" w:rsidR="002A7305" w:rsidRPr="00480325" w:rsidRDefault="002A7305" w:rsidP="007435CA">
                  <w:pPr>
                    <w:framePr w:hSpace="180" w:wrap="around" w:vAnchor="text" w:hAnchor="text" w:y="1"/>
                    <w:spacing w:before="60" w:after="60"/>
                    <w:ind w:left="1245" w:hanging="1251"/>
                    <w:suppressOverlap/>
                    <w:rPr>
                      <w:rFonts w:ascii="Times New Roman" w:hAnsi="Times New Roman" w:cs="Times New Roman"/>
                      <w:b/>
                    </w:rPr>
                  </w:pPr>
                  <w:r w:rsidRPr="00480325">
                    <w:rPr>
                      <w:rFonts w:ascii="Times New Roman" w:hAnsi="Times New Roman" w:cs="Times New Roman"/>
                      <w:b/>
                    </w:rPr>
                    <w:t xml:space="preserve">Chapter </w:t>
                  </w:r>
                  <w:r w:rsidR="00E26B4A" w:rsidRPr="00480325">
                    <w:rPr>
                      <w:rFonts w:ascii="Times New Roman" w:hAnsi="Times New Roman" w:cs="Times New Roman"/>
                      <w:b/>
                    </w:rPr>
                    <w:t>4</w:t>
                  </w:r>
                  <w:r w:rsidRPr="00480325">
                    <w:rPr>
                      <w:rFonts w:ascii="Times New Roman" w:hAnsi="Times New Roman" w:cs="Times New Roman"/>
                      <w:b/>
                    </w:rPr>
                    <w:t xml:space="preserve">    </w:t>
                  </w:r>
                  <w:r w:rsidR="000F3343" w:rsidRPr="00480325">
                    <w:rPr>
                      <w:rFonts w:ascii="Times New Roman" w:hAnsi="Times New Roman" w:cs="Times New Roman"/>
                    </w:rPr>
                    <w:t xml:space="preserve"> </w:t>
                  </w:r>
                  <w:r w:rsidR="000F3343" w:rsidRPr="00480325">
                    <w:rPr>
                      <w:rFonts w:ascii="Times New Roman" w:hAnsi="Times New Roman" w:cs="Times New Roman"/>
                      <w:b/>
                    </w:rPr>
                    <w:t>Requirements and Methodology</w:t>
                  </w:r>
                </w:p>
              </w:tc>
              <w:tc>
                <w:tcPr>
                  <w:tcW w:w="949" w:type="dxa"/>
                  <w:vAlign w:val="center"/>
                </w:tcPr>
                <w:p w14:paraId="7F71B2CA" w14:textId="320717A1" w:rsidR="002A7305" w:rsidRPr="00480325" w:rsidRDefault="00E26B4A"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1</w:t>
                  </w:r>
                  <w:r w:rsidR="0059070C">
                    <w:rPr>
                      <w:rFonts w:ascii="Times New Roman" w:hAnsi="Times New Roman" w:cs="Times New Roman"/>
                      <w:b/>
                    </w:rPr>
                    <w:t>2</w:t>
                  </w:r>
                  <w:r w:rsidR="002A7305" w:rsidRPr="00480325">
                    <w:rPr>
                      <w:rFonts w:ascii="Times New Roman" w:hAnsi="Times New Roman" w:cs="Times New Roman"/>
                      <w:b/>
                    </w:rPr>
                    <w:t>-</w:t>
                  </w:r>
                  <w:r w:rsidR="006A1F7E" w:rsidRPr="00480325">
                    <w:rPr>
                      <w:rFonts w:ascii="Times New Roman" w:hAnsi="Times New Roman" w:cs="Times New Roman"/>
                      <w:b/>
                    </w:rPr>
                    <w:t>1</w:t>
                  </w:r>
                  <w:r w:rsidR="0059070C">
                    <w:rPr>
                      <w:rFonts w:ascii="Times New Roman" w:hAnsi="Times New Roman" w:cs="Times New Roman"/>
                      <w:b/>
                    </w:rPr>
                    <w:t>6</w:t>
                  </w:r>
                </w:p>
              </w:tc>
            </w:tr>
            <w:tr w:rsidR="002A7305" w:rsidRPr="00480325" w14:paraId="5963E7EB" w14:textId="77777777" w:rsidTr="00806CC2">
              <w:trPr>
                <w:jc w:val="center"/>
              </w:trPr>
              <w:tc>
                <w:tcPr>
                  <w:tcW w:w="7166" w:type="dxa"/>
                  <w:vAlign w:val="center"/>
                </w:tcPr>
                <w:p w14:paraId="36CD87F6" w14:textId="64DBF06B" w:rsidR="002A7305" w:rsidRPr="00480325" w:rsidRDefault="002A7305" w:rsidP="007435CA">
                  <w:pPr>
                    <w:framePr w:hSpace="180" w:wrap="around" w:vAnchor="text" w:hAnchor="text" w:y="1"/>
                    <w:tabs>
                      <w:tab w:val="left" w:pos="946"/>
                    </w:tabs>
                    <w:spacing w:before="60" w:after="60"/>
                    <w:suppressOverlap/>
                    <w:rPr>
                      <w:rFonts w:ascii="Times New Roman" w:hAnsi="Times New Roman" w:cs="Times New Roman"/>
                    </w:rPr>
                  </w:pPr>
                  <w:r w:rsidRPr="00480325">
                    <w:rPr>
                      <w:rFonts w:ascii="Times New Roman" w:hAnsi="Times New Roman" w:cs="Times New Roman"/>
                    </w:rPr>
                    <w:t xml:space="preserve">               </w:t>
                  </w:r>
                  <w:r w:rsidR="00A63E57" w:rsidRPr="00480325">
                    <w:rPr>
                      <w:rFonts w:ascii="Times New Roman" w:hAnsi="Times New Roman" w:cs="Times New Roman"/>
                    </w:rPr>
                    <w:t>4</w:t>
                  </w:r>
                  <w:r w:rsidR="000F3343" w:rsidRPr="00480325">
                    <w:rPr>
                      <w:rFonts w:ascii="Times New Roman" w:hAnsi="Times New Roman" w:cs="Times New Roman"/>
                    </w:rPr>
                    <w:t xml:space="preserve">.1 </w:t>
                  </w:r>
                  <w:r w:rsidR="000F3343" w:rsidRPr="00480325">
                    <w:rPr>
                      <w:rFonts w:ascii="Times New Roman" w:hAnsi="Times New Roman" w:cs="Times New Roman"/>
                      <w:bCs/>
                    </w:rPr>
                    <w:t>Requirements</w:t>
                  </w:r>
                </w:p>
              </w:tc>
              <w:tc>
                <w:tcPr>
                  <w:tcW w:w="949" w:type="dxa"/>
                  <w:vAlign w:val="center"/>
                </w:tcPr>
                <w:p w14:paraId="05E5BBD7" w14:textId="239875AC"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p>
              </w:tc>
            </w:tr>
            <w:tr w:rsidR="002A7305" w:rsidRPr="00480325" w14:paraId="07C3AC9B" w14:textId="77777777" w:rsidTr="00806CC2">
              <w:trPr>
                <w:jc w:val="center"/>
              </w:trPr>
              <w:tc>
                <w:tcPr>
                  <w:tcW w:w="7166" w:type="dxa"/>
                  <w:vAlign w:val="center"/>
                </w:tcPr>
                <w:p w14:paraId="68C500C7" w14:textId="605F12C9" w:rsidR="002A7305" w:rsidRPr="00480325" w:rsidRDefault="002A7305" w:rsidP="007435CA">
                  <w:pPr>
                    <w:framePr w:hSpace="180" w:wrap="around" w:vAnchor="text" w:hAnchor="text" w:y="1"/>
                    <w:tabs>
                      <w:tab w:val="left" w:pos="1291"/>
                    </w:tabs>
                    <w:spacing w:before="60" w:after="60"/>
                    <w:suppressOverlap/>
                    <w:rPr>
                      <w:rFonts w:ascii="Times New Roman" w:hAnsi="Times New Roman" w:cs="Times New Roman"/>
                      <w:b/>
                    </w:rPr>
                  </w:pPr>
                  <w:r w:rsidRPr="00480325">
                    <w:rPr>
                      <w:rFonts w:ascii="Times New Roman" w:hAnsi="Times New Roman" w:cs="Times New Roman"/>
                    </w:rPr>
                    <w:t xml:space="preserve">                     </w:t>
                  </w:r>
                  <w:r w:rsidR="00A63E57" w:rsidRPr="00480325">
                    <w:rPr>
                      <w:rFonts w:ascii="Times New Roman" w:hAnsi="Times New Roman" w:cs="Times New Roman"/>
                    </w:rPr>
                    <w:t>4</w:t>
                  </w:r>
                  <w:r w:rsidR="000F3343" w:rsidRPr="00480325">
                    <w:rPr>
                      <w:rFonts w:ascii="Times New Roman" w:hAnsi="Times New Roman" w:cs="Times New Roman"/>
                    </w:rPr>
                    <w:t xml:space="preserve">.1.1 Hardware Requirements </w:t>
                  </w:r>
                </w:p>
              </w:tc>
              <w:tc>
                <w:tcPr>
                  <w:tcW w:w="949" w:type="dxa"/>
                  <w:vAlign w:val="center"/>
                </w:tcPr>
                <w:p w14:paraId="68BBCD66" w14:textId="2AE6FE55"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p>
              </w:tc>
            </w:tr>
            <w:tr w:rsidR="002A7305" w:rsidRPr="00480325" w14:paraId="293B23DB" w14:textId="77777777" w:rsidTr="00806CC2">
              <w:trPr>
                <w:jc w:val="center"/>
              </w:trPr>
              <w:tc>
                <w:tcPr>
                  <w:tcW w:w="7166" w:type="dxa"/>
                  <w:vAlign w:val="center"/>
                </w:tcPr>
                <w:p w14:paraId="2E0E54F1" w14:textId="269120AD" w:rsidR="002A7305" w:rsidRPr="00480325" w:rsidRDefault="002A7305" w:rsidP="007435CA">
                  <w:pPr>
                    <w:framePr w:hSpace="180" w:wrap="around" w:vAnchor="text" w:hAnchor="text" w:y="1"/>
                    <w:tabs>
                      <w:tab w:val="left" w:pos="1261"/>
                    </w:tabs>
                    <w:autoSpaceDE w:val="0"/>
                    <w:autoSpaceDN w:val="0"/>
                    <w:adjustRightInd w:val="0"/>
                    <w:spacing w:before="60" w:after="60"/>
                    <w:suppressOverlap/>
                    <w:rPr>
                      <w:rFonts w:ascii="Times New Roman" w:hAnsi="Times New Roman" w:cs="Times New Roman"/>
                      <w:bCs/>
                    </w:rPr>
                  </w:pPr>
                  <w:r w:rsidRPr="00480325">
                    <w:rPr>
                      <w:rFonts w:ascii="Times New Roman" w:hAnsi="Times New Roman" w:cs="Times New Roman"/>
                      <w:bCs/>
                    </w:rPr>
                    <w:t xml:space="preserve">                     </w:t>
                  </w:r>
                  <w:r w:rsidR="00A63E57" w:rsidRPr="00480325">
                    <w:rPr>
                      <w:rFonts w:ascii="Times New Roman" w:hAnsi="Times New Roman" w:cs="Times New Roman"/>
                      <w:bCs/>
                    </w:rPr>
                    <w:t>4</w:t>
                  </w:r>
                  <w:r w:rsidRPr="00480325">
                    <w:rPr>
                      <w:rFonts w:ascii="Times New Roman" w:hAnsi="Times New Roman" w:cs="Times New Roman"/>
                      <w:bCs/>
                    </w:rPr>
                    <w:t xml:space="preserve">.1.2 </w:t>
                  </w:r>
                  <w:r w:rsidR="000F3343" w:rsidRPr="00480325">
                    <w:rPr>
                      <w:rFonts w:ascii="Times New Roman" w:hAnsi="Times New Roman" w:cs="Times New Roman"/>
                      <w:bCs/>
                    </w:rPr>
                    <w:t xml:space="preserve">Software Requirements </w:t>
                  </w:r>
                </w:p>
              </w:tc>
              <w:tc>
                <w:tcPr>
                  <w:tcW w:w="949" w:type="dxa"/>
                  <w:vAlign w:val="center"/>
                </w:tcPr>
                <w:p w14:paraId="76DD776A" w14:textId="7AB7DB37"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p>
              </w:tc>
            </w:tr>
            <w:tr w:rsidR="002A7305" w:rsidRPr="00480325" w14:paraId="55451AAC" w14:textId="77777777" w:rsidTr="00806CC2">
              <w:trPr>
                <w:jc w:val="center"/>
              </w:trPr>
              <w:tc>
                <w:tcPr>
                  <w:tcW w:w="7166" w:type="dxa"/>
                  <w:vAlign w:val="center"/>
                </w:tcPr>
                <w:p w14:paraId="5CDB5642" w14:textId="061C40A6" w:rsidR="002A7305" w:rsidRPr="00480325" w:rsidRDefault="002A7305" w:rsidP="007435CA">
                  <w:pPr>
                    <w:framePr w:hSpace="180" w:wrap="around" w:vAnchor="text" w:hAnchor="text" w:y="1"/>
                    <w:tabs>
                      <w:tab w:val="left" w:pos="706"/>
                      <w:tab w:val="left" w:pos="946"/>
                    </w:tabs>
                    <w:autoSpaceDE w:val="0"/>
                    <w:autoSpaceDN w:val="0"/>
                    <w:adjustRightInd w:val="0"/>
                    <w:spacing w:before="60" w:after="60"/>
                    <w:suppressOverlap/>
                    <w:rPr>
                      <w:rFonts w:ascii="Times New Roman" w:hAnsi="Times New Roman" w:cs="Times New Roman"/>
                      <w:bCs/>
                    </w:rPr>
                  </w:pPr>
                  <w:r w:rsidRPr="00480325">
                    <w:rPr>
                      <w:rFonts w:ascii="Times New Roman" w:hAnsi="Times New Roman" w:cs="Times New Roman"/>
                      <w:bCs/>
                    </w:rPr>
                    <w:t xml:space="preserve">               </w:t>
                  </w:r>
                  <w:r w:rsidR="00A63E57" w:rsidRPr="00480325">
                    <w:rPr>
                      <w:rFonts w:ascii="Times New Roman" w:hAnsi="Times New Roman" w:cs="Times New Roman"/>
                      <w:bCs/>
                    </w:rPr>
                    <w:t>4</w:t>
                  </w:r>
                  <w:r w:rsidRPr="00480325">
                    <w:rPr>
                      <w:rFonts w:ascii="Times New Roman" w:hAnsi="Times New Roman" w:cs="Times New Roman"/>
                      <w:bCs/>
                    </w:rPr>
                    <w:t xml:space="preserve">.2 </w:t>
                  </w:r>
                  <w:r w:rsidR="000F3343" w:rsidRPr="00480325">
                    <w:rPr>
                      <w:rFonts w:ascii="Times New Roman" w:hAnsi="Times New Roman" w:cs="Times New Roman"/>
                      <w:bCs/>
                    </w:rPr>
                    <w:t xml:space="preserve">Methodology </w:t>
                  </w:r>
                </w:p>
              </w:tc>
              <w:tc>
                <w:tcPr>
                  <w:tcW w:w="949" w:type="dxa"/>
                  <w:vAlign w:val="center"/>
                </w:tcPr>
                <w:p w14:paraId="658909AD" w14:textId="7A61D319" w:rsidR="002A7305" w:rsidRPr="00480325" w:rsidRDefault="002A7305" w:rsidP="007435CA">
                  <w:pPr>
                    <w:framePr w:hSpace="180" w:wrap="around" w:vAnchor="text" w:hAnchor="text" w:y="1"/>
                    <w:spacing w:before="60" w:after="60"/>
                    <w:suppressOverlap/>
                    <w:jc w:val="center"/>
                    <w:rPr>
                      <w:rFonts w:ascii="Times New Roman" w:hAnsi="Times New Roman" w:cs="Times New Roman"/>
                    </w:rPr>
                  </w:pPr>
                </w:p>
              </w:tc>
            </w:tr>
            <w:tr w:rsidR="00E26B4A" w:rsidRPr="00480325" w14:paraId="1BC67E4D" w14:textId="77777777" w:rsidTr="00806CC2">
              <w:trPr>
                <w:jc w:val="center"/>
              </w:trPr>
              <w:tc>
                <w:tcPr>
                  <w:tcW w:w="7166" w:type="dxa"/>
                  <w:vAlign w:val="center"/>
                </w:tcPr>
                <w:p w14:paraId="1C9A341E" w14:textId="150162B1" w:rsidR="00E26B4A" w:rsidRPr="00480325" w:rsidRDefault="00E26B4A"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b/>
                    </w:rPr>
                    <w:t xml:space="preserve">Chapter 5    </w:t>
                  </w:r>
                  <w:r w:rsidRPr="00480325">
                    <w:rPr>
                      <w:rFonts w:ascii="Times New Roman" w:hAnsi="Times New Roman" w:cs="Times New Roman"/>
                    </w:rPr>
                    <w:t xml:space="preserve"> </w:t>
                  </w:r>
                  <w:r w:rsidRPr="00480325">
                    <w:rPr>
                      <w:rFonts w:ascii="Times New Roman" w:hAnsi="Times New Roman" w:cs="Times New Roman"/>
                      <w:b/>
                    </w:rPr>
                    <w:t>Coding /Code Templates</w:t>
                  </w:r>
                </w:p>
              </w:tc>
              <w:tc>
                <w:tcPr>
                  <w:tcW w:w="949" w:type="dxa"/>
                  <w:vAlign w:val="center"/>
                </w:tcPr>
                <w:p w14:paraId="62CE34A5" w14:textId="79E8B82C" w:rsidR="00E26B4A" w:rsidRPr="00480325" w:rsidRDefault="006A1F7E"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1</w:t>
                  </w:r>
                  <w:r w:rsidR="0059070C">
                    <w:rPr>
                      <w:rFonts w:ascii="Times New Roman" w:hAnsi="Times New Roman" w:cs="Times New Roman"/>
                      <w:b/>
                    </w:rPr>
                    <w:t>7</w:t>
                  </w:r>
                  <w:r w:rsidR="00E26B4A" w:rsidRPr="00480325">
                    <w:rPr>
                      <w:rFonts w:ascii="Times New Roman" w:hAnsi="Times New Roman" w:cs="Times New Roman"/>
                      <w:b/>
                    </w:rPr>
                    <w:t>-</w:t>
                  </w:r>
                  <w:r w:rsidR="0059070C">
                    <w:rPr>
                      <w:rFonts w:ascii="Times New Roman" w:hAnsi="Times New Roman" w:cs="Times New Roman"/>
                      <w:b/>
                    </w:rPr>
                    <w:t>19</w:t>
                  </w:r>
                </w:p>
              </w:tc>
            </w:tr>
            <w:tr w:rsidR="00E26B4A" w:rsidRPr="00480325" w14:paraId="20C355E5" w14:textId="77777777" w:rsidTr="00806CC2">
              <w:trPr>
                <w:jc w:val="center"/>
              </w:trPr>
              <w:tc>
                <w:tcPr>
                  <w:tcW w:w="7166" w:type="dxa"/>
                  <w:vAlign w:val="center"/>
                </w:tcPr>
                <w:p w14:paraId="27691426" w14:textId="567F83A8" w:rsidR="00E26B4A" w:rsidRPr="00480325" w:rsidRDefault="00E26B4A" w:rsidP="007435CA">
                  <w:pPr>
                    <w:framePr w:hSpace="180" w:wrap="around" w:vAnchor="text" w:hAnchor="text" w:y="1"/>
                    <w:spacing w:before="60" w:after="60"/>
                    <w:suppressOverlap/>
                    <w:rPr>
                      <w:rFonts w:ascii="Times New Roman" w:hAnsi="Times New Roman" w:cs="Times New Roman"/>
                    </w:rPr>
                  </w:pPr>
                  <w:r w:rsidRPr="00480325">
                    <w:rPr>
                      <w:rFonts w:ascii="Times New Roman" w:hAnsi="Times New Roman" w:cs="Times New Roman"/>
                      <w:b/>
                    </w:rPr>
                    <w:t xml:space="preserve">Chapter 6    </w:t>
                  </w:r>
                  <w:r w:rsidRPr="00480325">
                    <w:rPr>
                      <w:rFonts w:ascii="Times New Roman" w:hAnsi="Times New Roman" w:cs="Times New Roman"/>
                    </w:rPr>
                    <w:t xml:space="preserve"> </w:t>
                  </w:r>
                  <w:r w:rsidRPr="00480325">
                    <w:rPr>
                      <w:rFonts w:ascii="Times New Roman" w:hAnsi="Times New Roman" w:cs="Times New Roman"/>
                      <w:b/>
                    </w:rPr>
                    <w:t>Testing</w:t>
                  </w:r>
                </w:p>
              </w:tc>
              <w:tc>
                <w:tcPr>
                  <w:tcW w:w="949" w:type="dxa"/>
                  <w:vAlign w:val="center"/>
                </w:tcPr>
                <w:p w14:paraId="0536C229" w14:textId="206B9FAD" w:rsidR="00E26B4A" w:rsidRPr="00480325" w:rsidRDefault="00E26B4A"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2</w:t>
                  </w:r>
                  <w:r w:rsidR="0059070C">
                    <w:rPr>
                      <w:rFonts w:ascii="Times New Roman" w:hAnsi="Times New Roman" w:cs="Times New Roman"/>
                      <w:b/>
                    </w:rPr>
                    <w:t>0</w:t>
                  </w:r>
                  <w:r w:rsidRPr="00480325">
                    <w:rPr>
                      <w:rFonts w:ascii="Times New Roman" w:hAnsi="Times New Roman" w:cs="Times New Roman"/>
                      <w:b/>
                    </w:rPr>
                    <w:t>-</w:t>
                  </w:r>
                  <w:r w:rsidR="006A1F7E" w:rsidRPr="00480325">
                    <w:rPr>
                      <w:rFonts w:ascii="Times New Roman" w:hAnsi="Times New Roman" w:cs="Times New Roman"/>
                      <w:b/>
                    </w:rPr>
                    <w:t>2</w:t>
                  </w:r>
                  <w:r w:rsidR="0059070C">
                    <w:rPr>
                      <w:rFonts w:ascii="Times New Roman" w:hAnsi="Times New Roman" w:cs="Times New Roman"/>
                      <w:b/>
                    </w:rPr>
                    <w:t>3</w:t>
                  </w:r>
                </w:p>
              </w:tc>
            </w:tr>
            <w:tr w:rsidR="002A7305" w:rsidRPr="00480325" w14:paraId="110B5E48" w14:textId="77777777" w:rsidTr="00806CC2">
              <w:trPr>
                <w:jc w:val="center"/>
              </w:trPr>
              <w:tc>
                <w:tcPr>
                  <w:tcW w:w="7166" w:type="dxa"/>
                  <w:vAlign w:val="center"/>
                </w:tcPr>
                <w:p w14:paraId="21300491" w14:textId="18959736" w:rsidR="002A7305" w:rsidRPr="00480325" w:rsidRDefault="002A7305" w:rsidP="007435CA">
                  <w:pPr>
                    <w:framePr w:hSpace="180" w:wrap="around" w:vAnchor="text" w:hAnchor="text" w:y="1"/>
                    <w:tabs>
                      <w:tab w:val="left" w:pos="1291"/>
                      <w:tab w:val="left" w:pos="1576"/>
                    </w:tabs>
                    <w:spacing w:before="60" w:after="60"/>
                    <w:ind w:left="1486" w:hanging="1486"/>
                    <w:suppressOverlap/>
                    <w:rPr>
                      <w:rFonts w:ascii="Times New Roman" w:hAnsi="Times New Roman" w:cs="Times New Roman"/>
                    </w:rPr>
                  </w:pPr>
                  <w:r w:rsidRPr="00480325">
                    <w:rPr>
                      <w:rFonts w:ascii="Times New Roman" w:hAnsi="Times New Roman" w:cs="Times New Roman"/>
                      <w:b/>
                    </w:rPr>
                    <w:t xml:space="preserve">Chapter </w:t>
                  </w:r>
                  <w:r w:rsidR="00E26B4A" w:rsidRPr="00480325">
                    <w:rPr>
                      <w:rFonts w:ascii="Times New Roman" w:hAnsi="Times New Roman" w:cs="Times New Roman"/>
                      <w:b/>
                    </w:rPr>
                    <w:t>7</w:t>
                  </w:r>
                  <w:r w:rsidRPr="00480325">
                    <w:rPr>
                      <w:rFonts w:ascii="Times New Roman" w:hAnsi="Times New Roman" w:cs="Times New Roman"/>
                    </w:rPr>
                    <w:t xml:space="preserve">  </w:t>
                  </w:r>
                  <w:r w:rsidR="00E26B4A" w:rsidRPr="00480325">
                    <w:rPr>
                      <w:rFonts w:ascii="Times New Roman" w:hAnsi="Times New Roman" w:cs="Times New Roman"/>
                    </w:rPr>
                    <w:t xml:space="preserve">   </w:t>
                  </w:r>
                  <w:r w:rsidR="00976EE8" w:rsidRPr="00480325">
                    <w:rPr>
                      <w:rFonts w:ascii="Times New Roman" w:hAnsi="Times New Roman" w:cs="Times New Roman"/>
                      <w:b/>
                    </w:rPr>
                    <w:t>Results and Discussion</w:t>
                  </w:r>
                </w:p>
              </w:tc>
              <w:tc>
                <w:tcPr>
                  <w:tcW w:w="949" w:type="dxa"/>
                  <w:vAlign w:val="center"/>
                </w:tcPr>
                <w:p w14:paraId="4A2BE560" w14:textId="1CAF96A0" w:rsidR="002A7305" w:rsidRPr="00480325" w:rsidRDefault="006A1F7E"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2</w:t>
                  </w:r>
                  <w:r w:rsidR="0059070C">
                    <w:rPr>
                      <w:rFonts w:ascii="Times New Roman" w:hAnsi="Times New Roman" w:cs="Times New Roman"/>
                      <w:b/>
                    </w:rPr>
                    <w:t>4</w:t>
                  </w:r>
                  <w:r w:rsidR="009C49A3" w:rsidRPr="00480325">
                    <w:rPr>
                      <w:rFonts w:ascii="Times New Roman" w:hAnsi="Times New Roman" w:cs="Times New Roman"/>
                      <w:b/>
                    </w:rPr>
                    <w:t>-</w:t>
                  </w:r>
                  <w:r w:rsidR="0059070C">
                    <w:rPr>
                      <w:rFonts w:ascii="Times New Roman" w:hAnsi="Times New Roman" w:cs="Times New Roman"/>
                      <w:b/>
                    </w:rPr>
                    <w:t>29</w:t>
                  </w:r>
                </w:p>
              </w:tc>
            </w:tr>
            <w:tr w:rsidR="002A7305" w:rsidRPr="00480325" w14:paraId="641A8646" w14:textId="77777777" w:rsidTr="00806CC2">
              <w:trPr>
                <w:jc w:val="center"/>
              </w:trPr>
              <w:tc>
                <w:tcPr>
                  <w:tcW w:w="7166" w:type="dxa"/>
                  <w:vAlign w:val="center"/>
                </w:tcPr>
                <w:p w14:paraId="7BE59225" w14:textId="062D8A11" w:rsidR="002A7305" w:rsidRPr="00480325" w:rsidRDefault="002A7305" w:rsidP="007435CA">
                  <w:pPr>
                    <w:framePr w:hSpace="180" w:wrap="around" w:vAnchor="text" w:hAnchor="text" w:y="1"/>
                    <w:tabs>
                      <w:tab w:val="left" w:pos="1306"/>
                    </w:tabs>
                    <w:spacing w:before="60" w:after="60"/>
                    <w:suppressOverlap/>
                    <w:rPr>
                      <w:rFonts w:ascii="Times New Roman" w:hAnsi="Times New Roman" w:cs="Times New Roman"/>
                      <w:b/>
                    </w:rPr>
                  </w:pPr>
                  <w:r w:rsidRPr="00480325">
                    <w:rPr>
                      <w:rFonts w:ascii="Times New Roman" w:hAnsi="Times New Roman" w:cs="Times New Roman"/>
                      <w:b/>
                    </w:rPr>
                    <w:t xml:space="preserve">Chapter </w:t>
                  </w:r>
                  <w:r w:rsidR="00F95DDF" w:rsidRPr="00480325">
                    <w:rPr>
                      <w:rFonts w:ascii="Times New Roman" w:hAnsi="Times New Roman" w:cs="Times New Roman"/>
                      <w:b/>
                    </w:rPr>
                    <w:t>8</w:t>
                  </w:r>
                  <w:r w:rsidRPr="00480325">
                    <w:rPr>
                      <w:rFonts w:ascii="Times New Roman" w:hAnsi="Times New Roman" w:cs="Times New Roman"/>
                      <w:b/>
                    </w:rPr>
                    <w:t xml:space="preserve">    Conclusion and Future Work</w:t>
                  </w:r>
                </w:p>
              </w:tc>
              <w:tc>
                <w:tcPr>
                  <w:tcW w:w="949" w:type="dxa"/>
                  <w:vAlign w:val="center"/>
                </w:tcPr>
                <w:p w14:paraId="31249951" w14:textId="228F848B" w:rsidR="002A7305" w:rsidRPr="00480325" w:rsidRDefault="0059070C" w:rsidP="007435CA">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30</w:t>
                  </w:r>
                </w:p>
              </w:tc>
            </w:tr>
            <w:tr w:rsidR="002A7305" w:rsidRPr="00480325" w14:paraId="3B51167C" w14:textId="77777777" w:rsidTr="00806CC2">
              <w:trPr>
                <w:jc w:val="center"/>
              </w:trPr>
              <w:tc>
                <w:tcPr>
                  <w:tcW w:w="7166" w:type="dxa"/>
                  <w:vAlign w:val="center"/>
                </w:tcPr>
                <w:p w14:paraId="689E2111" w14:textId="4086BE59" w:rsidR="002A7305" w:rsidRPr="00480325" w:rsidRDefault="002A7305" w:rsidP="007435CA">
                  <w:pPr>
                    <w:framePr w:hSpace="180" w:wrap="around" w:vAnchor="text" w:hAnchor="text" w:y="1"/>
                    <w:spacing w:before="60" w:after="60"/>
                    <w:suppressOverlap/>
                    <w:rPr>
                      <w:rFonts w:ascii="Times New Roman" w:hAnsi="Times New Roman" w:cs="Times New Roman"/>
                      <w:b/>
                    </w:rPr>
                  </w:pPr>
                  <w:r w:rsidRPr="00480325">
                    <w:rPr>
                      <w:rFonts w:ascii="Times New Roman" w:hAnsi="Times New Roman" w:cs="Times New Roman"/>
                      <w:b/>
                    </w:rPr>
                    <w:t xml:space="preserve">                     </w:t>
                  </w:r>
                  <w:r w:rsidR="00E81E6E" w:rsidRPr="00480325">
                    <w:rPr>
                      <w:rFonts w:ascii="Times New Roman" w:hAnsi="Times New Roman" w:cs="Times New Roman"/>
                      <w:b/>
                    </w:rPr>
                    <w:t>Details</w:t>
                  </w:r>
                  <w:r w:rsidRPr="00480325">
                    <w:rPr>
                      <w:rFonts w:ascii="Times New Roman" w:hAnsi="Times New Roman" w:cs="Times New Roman"/>
                      <w:b/>
                    </w:rPr>
                    <w:t xml:space="preserve"> of Research Publication</w:t>
                  </w:r>
                </w:p>
              </w:tc>
              <w:tc>
                <w:tcPr>
                  <w:tcW w:w="949" w:type="dxa"/>
                  <w:vAlign w:val="center"/>
                </w:tcPr>
                <w:p w14:paraId="156769C3" w14:textId="638D80F4" w:rsidR="002A7305" w:rsidRPr="00480325" w:rsidRDefault="0099664F" w:rsidP="007435CA">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31</w:t>
                  </w:r>
                </w:p>
              </w:tc>
            </w:tr>
            <w:tr w:rsidR="002A7305" w:rsidRPr="00480325" w14:paraId="499E782C" w14:textId="77777777" w:rsidTr="00806CC2">
              <w:trPr>
                <w:jc w:val="center"/>
              </w:trPr>
              <w:tc>
                <w:tcPr>
                  <w:tcW w:w="7166" w:type="dxa"/>
                  <w:vAlign w:val="center"/>
                </w:tcPr>
                <w:p w14:paraId="30D8792D" w14:textId="076992D4" w:rsidR="002A7305" w:rsidRPr="00480325" w:rsidRDefault="002A7305" w:rsidP="007435CA">
                  <w:pPr>
                    <w:framePr w:hSpace="180" w:wrap="around" w:vAnchor="text" w:hAnchor="text" w:y="1"/>
                    <w:spacing w:before="60" w:after="60"/>
                    <w:suppressOverlap/>
                    <w:rPr>
                      <w:rFonts w:ascii="Times New Roman" w:hAnsi="Times New Roman" w:cs="Times New Roman"/>
                      <w:color w:val="FF0000"/>
                    </w:rPr>
                  </w:pPr>
                  <w:r w:rsidRPr="00480325">
                    <w:rPr>
                      <w:rFonts w:ascii="Times New Roman" w:hAnsi="Times New Roman" w:cs="Times New Roman"/>
                      <w:b/>
                    </w:rPr>
                    <w:t xml:space="preserve">                     References</w:t>
                  </w:r>
                </w:p>
              </w:tc>
              <w:tc>
                <w:tcPr>
                  <w:tcW w:w="949" w:type="dxa"/>
                  <w:vAlign w:val="center"/>
                </w:tcPr>
                <w:p w14:paraId="7BAD7CED" w14:textId="5C58F7C8" w:rsidR="002A7305" w:rsidRPr="00480325" w:rsidRDefault="006A1F7E" w:rsidP="007435CA">
                  <w:pPr>
                    <w:framePr w:hSpace="180" w:wrap="around" w:vAnchor="text" w:hAnchor="text" w:y="1"/>
                    <w:spacing w:before="60" w:after="60"/>
                    <w:suppressOverlap/>
                    <w:jc w:val="center"/>
                    <w:rPr>
                      <w:rFonts w:ascii="Times New Roman" w:hAnsi="Times New Roman" w:cs="Times New Roman"/>
                      <w:b/>
                    </w:rPr>
                  </w:pPr>
                  <w:r w:rsidRPr="00480325">
                    <w:rPr>
                      <w:rFonts w:ascii="Times New Roman" w:hAnsi="Times New Roman" w:cs="Times New Roman"/>
                      <w:b/>
                    </w:rPr>
                    <w:t>3</w:t>
                  </w:r>
                  <w:r w:rsidR="0099664F">
                    <w:rPr>
                      <w:rFonts w:ascii="Times New Roman" w:hAnsi="Times New Roman" w:cs="Times New Roman"/>
                      <w:b/>
                    </w:rPr>
                    <w:t>2</w:t>
                  </w:r>
                  <w:r w:rsidR="009C49A3" w:rsidRPr="00480325">
                    <w:rPr>
                      <w:rFonts w:ascii="Times New Roman" w:hAnsi="Times New Roman" w:cs="Times New Roman"/>
                      <w:b/>
                    </w:rPr>
                    <w:t>-</w:t>
                  </w:r>
                  <w:r w:rsidRPr="00480325">
                    <w:rPr>
                      <w:rFonts w:ascii="Times New Roman" w:hAnsi="Times New Roman" w:cs="Times New Roman"/>
                      <w:b/>
                    </w:rPr>
                    <w:t>3</w:t>
                  </w:r>
                  <w:r w:rsidR="0099664F">
                    <w:rPr>
                      <w:rFonts w:ascii="Times New Roman" w:hAnsi="Times New Roman" w:cs="Times New Roman"/>
                      <w:b/>
                    </w:rPr>
                    <w:t>4</w:t>
                  </w:r>
                </w:p>
              </w:tc>
            </w:tr>
          </w:tbl>
          <w:p w14:paraId="5F75155C" w14:textId="77777777" w:rsidR="002A7305" w:rsidRPr="00480325" w:rsidRDefault="002A7305" w:rsidP="00806CC2">
            <w:pPr>
              <w:spacing w:before="60" w:after="60"/>
              <w:rPr>
                <w:rFonts w:ascii="Times New Roman" w:hAnsi="Times New Roman" w:cs="Times New Roman"/>
                <w:szCs w:val="24"/>
              </w:rPr>
            </w:pPr>
          </w:p>
        </w:tc>
        <w:tc>
          <w:tcPr>
            <w:tcW w:w="382" w:type="dxa"/>
          </w:tcPr>
          <w:p w14:paraId="29C16169" w14:textId="77777777" w:rsidR="002A7305" w:rsidRPr="00480325" w:rsidRDefault="002A7305" w:rsidP="00806CC2">
            <w:pPr>
              <w:spacing w:before="60" w:after="60"/>
              <w:jc w:val="center"/>
              <w:rPr>
                <w:rFonts w:ascii="Times New Roman" w:hAnsi="Times New Roman" w:cs="Times New Roman"/>
                <w:szCs w:val="24"/>
              </w:rPr>
            </w:pPr>
          </w:p>
        </w:tc>
      </w:tr>
      <w:tr w:rsidR="002A7305" w:rsidRPr="00480325" w14:paraId="7E141554" w14:textId="77777777" w:rsidTr="00806CC2">
        <w:tc>
          <w:tcPr>
            <w:tcW w:w="290" w:type="dxa"/>
          </w:tcPr>
          <w:p w14:paraId="1BF483F3" w14:textId="77777777" w:rsidR="002A7305" w:rsidRPr="00480325" w:rsidRDefault="002A7305" w:rsidP="00806CC2">
            <w:pPr>
              <w:spacing w:before="60" w:after="60"/>
              <w:jc w:val="center"/>
              <w:rPr>
                <w:rFonts w:ascii="Times New Roman" w:hAnsi="Times New Roman" w:cs="Times New Roman"/>
                <w:szCs w:val="24"/>
              </w:rPr>
            </w:pPr>
          </w:p>
        </w:tc>
        <w:tc>
          <w:tcPr>
            <w:tcW w:w="8318" w:type="dxa"/>
          </w:tcPr>
          <w:p w14:paraId="3DAD9B70"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1901F5F8"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41BD811E"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48652724"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46086D8E"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0CF8F65F"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7B758A1A" w14:textId="77777777" w:rsidR="006A1F7E" w:rsidRPr="00480325" w:rsidRDefault="006A1F7E"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4C5FC703" w14:textId="77777777" w:rsidR="000C253A" w:rsidRPr="00480325" w:rsidRDefault="000C253A"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1EB6599F" w14:textId="24397C3C" w:rsidR="002A7305" w:rsidRPr="00480325" w:rsidRDefault="002A7305" w:rsidP="00806CC2">
            <w:pPr>
              <w:autoSpaceDE w:val="0"/>
              <w:autoSpaceDN w:val="0"/>
              <w:adjustRightInd w:val="0"/>
              <w:spacing w:before="120" w:after="60" w:line="360" w:lineRule="auto"/>
              <w:jc w:val="center"/>
              <w:rPr>
                <w:rFonts w:ascii="Times New Roman" w:hAnsi="Times New Roman" w:cs="Times New Roman"/>
                <w:b/>
                <w:bCs/>
                <w:sz w:val="28"/>
                <w:szCs w:val="28"/>
              </w:rPr>
            </w:pPr>
            <w:r w:rsidRPr="00480325">
              <w:rPr>
                <w:rFonts w:ascii="Times New Roman" w:hAnsi="Times New Roman" w:cs="Times New Roman"/>
                <w:b/>
                <w:bCs/>
                <w:sz w:val="28"/>
                <w:szCs w:val="28"/>
              </w:rPr>
              <w:t>List of Tables</w:t>
            </w:r>
          </w:p>
          <w:tbl>
            <w:tblPr>
              <w:tblStyle w:val="TableGrid"/>
              <w:tblW w:w="0" w:type="auto"/>
              <w:tblLook w:val="04A0" w:firstRow="1" w:lastRow="0" w:firstColumn="1" w:lastColumn="0" w:noHBand="0" w:noVBand="1"/>
            </w:tblPr>
            <w:tblGrid>
              <w:gridCol w:w="1379"/>
              <w:gridCol w:w="5192"/>
              <w:gridCol w:w="1208"/>
            </w:tblGrid>
            <w:tr w:rsidR="002A7305" w:rsidRPr="00480325" w14:paraId="5E5368C6" w14:textId="77777777" w:rsidTr="00806CC2">
              <w:trPr>
                <w:trHeight w:val="754"/>
              </w:trPr>
              <w:tc>
                <w:tcPr>
                  <w:tcW w:w="1379" w:type="dxa"/>
                  <w:vAlign w:val="center"/>
                </w:tcPr>
                <w:p w14:paraId="5498F6D6" w14:textId="77777777" w:rsidR="002A7305" w:rsidRPr="00480325" w:rsidRDefault="002A7305" w:rsidP="007435CA">
                  <w:pPr>
                    <w:framePr w:hSpace="180" w:wrap="around" w:vAnchor="text" w:hAnchor="text" w:y="1"/>
                    <w:autoSpaceDE w:val="0"/>
                    <w:autoSpaceDN w:val="0"/>
                    <w:adjustRightInd w:val="0"/>
                    <w:spacing w:before="60" w:after="60" w:line="276" w:lineRule="auto"/>
                    <w:suppressOverlap/>
                    <w:jc w:val="center"/>
                    <w:rPr>
                      <w:rFonts w:ascii="Times New Roman" w:hAnsi="Times New Roman" w:cs="Times New Roman"/>
                      <w:b/>
                      <w:bCs/>
                      <w:szCs w:val="24"/>
                    </w:rPr>
                  </w:pPr>
                  <w:r w:rsidRPr="00480325">
                    <w:rPr>
                      <w:rFonts w:ascii="Times New Roman" w:hAnsi="Times New Roman" w:cs="Times New Roman"/>
                      <w:b/>
                      <w:bCs/>
                      <w:szCs w:val="24"/>
                    </w:rPr>
                    <w:t>TABLE No.</w:t>
                  </w:r>
                </w:p>
              </w:tc>
              <w:tc>
                <w:tcPr>
                  <w:tcW w:w="5192" w:type="dxa"/>
                </w:tcPr>
                <w:p w14:paraId="0B4253ED" w14:textId="77777777" w:rsidR="002A7305" w:rsidRPr="00480325" w:rsidRDefault="002A7305" w:rsidP="007435CA">
                  <w:pPr>
                    <w:framePr w:hSpace="180" w:wrap="around" w:vAnchor="text" w:hAnchor="text" w:y="1"/>
                    <w:spacing w:before="60" w:after="60" w:line="276" w:lineRule="auto"/>
                    <w:suppressOverlap/>
                    <w:jc w:val="center"/>
                    <w:rPr>
                      <w:rFonts w:ascii="Times New Roman" w:hAnsi="Times New Roman" w:cs="Times New Roman"/>
                      <w:b/>
                      <w:szCs w:val="24"/>
                    </w:rPr>
                  </w:pPr>
                  <w:r w:rsidRPr="00480325">
                    <w:rPr>
                      <w:rFonts w:ascii="Times New Roman" w:hAnsi="Times New Roman" w:cs="Times New Roman"/>
                      <w:b/>
                      <w:bCs/>
                      <w:szCs w:val="24"/>
                    </w:rPr>
                    <w:t>TITLE</w:t>
                  </w:r>
                </w:p>
              </w:tc>
              <w:tc>
                <w:tcPr>
                  <w:tcW w:w="1208" w:type="dxa"/>
                  <w:vAlign w:val="center"/>
                </w:tcPr>
                <w:p w14:paraId="0A9A58F5" w14:textId="77777777" w:rsidR="002A7305" w:rsidRPr="00480325" w:rsidRDefault="002A7305" w:rsidP="007435CA">
                  <w:pPr>
                    <w:framePr w:hSpace="180" w:wrap="around" w:vAnchor="text" w:hAnchor="text" w:y="1"/>
                    <w:autoSpaceDE w:val="0"/>
                    <w:autoSpaceDN w:val="0"/>
                    <w:adjustRightInd w:val="0"/>
                    <w:spacing w:before="60" w:after="60" w:line="276" w:lineRule="auto"/>
                    <w:suppressOverlap/>
                    <w:jc w:val="center"/>
                    <w:rPr>
                      <w:rFonts w:ascii="Times New Roman" w:hAnsi="Times New Roman" w:cs="Times New Roman"/>
                      <w:b/>
                      <w:bCs/>
                      <w:szCs w:val="24"/>
                    </w:rPr>
                  </w:pPr>
                  <w:r w:rsidRPr="00480325">
                    <w:rPr>
                      <w:rFonts w:ascii="Times New Roman" w:hAnsi="Times New Roman" w:cs="Times New Roman"/>
                      <w:b/>
                      <w:bCs/>
                      <w:szCs w:val="24"/>
                    </w:rPr>
                    <w:t>PAGE No.</w:t>
                  </w:r>
                </w:p>
              </w:tc>
            </w:tr>
            <w:tr w:rsidR="0060362E" w:rsidRPr="00480325" w14:paraId="7AD7E774" w14:textId="77777777" w:rsidTr="00806CC2">
              <w:trPr>
                <w:trHeight w:val="754"/>
              </w:trPr>
              <w:tc>
                <w:tcPr>
                  <w:tcW w:w="1379" w:type="dxa"/>
                  <w:vAlign w:val="center"/>
                </w:tcPr>
                <w:p w14:paraId="12ED1D6F" w14:textId="22964BC6" w:rsidR="0060362E" w:rsidRPr="00480325" w:rsidRDefault="009F7B1C"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4.1</w:t>
                  </w:r>
                </w:p>
              </w:tc>
              <w:tc>
                <w:tcPr>
                  <w:tcW w:w="5192" w:type="dxa"/>
                </w:tcPr>
                <w:p w14:paraId="2D8EDD01" w14:textId="4D272D4F" w:rsidR="0060362E" w:rsidRPr="009F7B1C" w:rsidRDefault="009F7B1C" w:rsidP="007435CA">
                  <w:pPr>
                    <w:framePr w:hSpace="180" w:wrap="around" w:vAnchor="text" w:hAnchor="text" w:y="1"/>
                    <w:spacing w:before="60" w:after="60" w:line="276" w:lineRule="auto"/>
                    <w:suppressOverlap/>
                    <w:jc w:val="center"/>
                    <w:rPr>
                      <w:rFonts w:ascii="Times New Roman" w:hAnsi="Times New Roman" w:cs="Times New Roman"/>
                      <w:sz w:val="24"/>
                      <w:szCs w:val="24"/>
                    </w:rPr>
                  </w:pPr>
                  <w:r w:rsidRPr="009F7B1C">
                    <w:rPr>
                      <w:rFonts w:ascii="Times New Roman" w:hAnsi="Times New Roman" w:cs="Times New Roman"/>
                      <w:sz w:val="24"/>
                      <w:szCs w:val="24"/>
                    </w:rPr>
                    <w:t>Hardware Requirements</w:t>
                  </w:r>
                </w:p>
              </w:tc>
              <w:tc>
                <w:tcPr>
                  <w:tcW w:w="1208" w:type="dxa"/>
                  <w:vAlign w:val="center"/>
                </w:tcPr>
                <w:p w14:paraId="5CC1333F" w14:textId="13301651" w:rsidR="0060362E" w:rsidRPr="00480325" w:rsidRDefault="000F4E72"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13</w:t>
                  </w:r>
                </w:p>
              </w:tc>
            </w:tr>
            <w:tr w:rsidR="0060362E" w:rsidRPr="00480325" w14:paraId="2CAB47D3" w14:textId="77777777" w:rsidTr="00806CC2">
              <w:trPr>
                <w:trHeight w:val="754"/>
              </w:trPr>
              <w:tc>
                <w:tcPr>
                  <w:tcW w:w="1379" w:type="dxa"/>
                  <w:vAlign w:val="center"/>
                </w:tcPr>
                <w:p w14:paraId="755E9902" w14:textId="61025A3E" w:rsidR="0060362E" w:rsidRPr="00480325" w:rsidRDefault="009F7B1C"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4.2</w:t>
                  </w:r>
                </w:p>
              </w:tc>
              <w:tc>
                <w:tcPr>
                  <w:tcW w:w="5192" w:type="dxa"/>
                </w:tcPr>
                <w:p w14:paraId="72229401" w14:textId="77777777" w:rsidR="009F7B1C" w:rsidRPr="009F7B1C" w:rsidRDefault="009F7B1C" w:rsidP="007435CA">
                  <w:pPr>
                    <w:framePr w:hSpace="180" w:wrap="around" w:vAnchor="text" w:hAnchor="text" w:y="1"/>
                    <w:spacing w:before="60" w:after="60" w:line="276" w:lineRule="auto"/>
                    <w:suppressOverlap/>
                    <w:jc w:val="center"/>
                    <w:rPr>
                      <w:rFonts w:ascii="Times New Roman" w:hAnsi="Times New Roman" w:cs="Times New Roman"/>
                      <w:sz w:val="24"/>
                      <w:szCs w:val="24"/>
                    </w:rPr>
                  </w:pPr>
                  <w:r w:rsidRPr="009F7B1C">
                    <w:rPr>
                      <w:rFonts w:ascii="Times New Roman" w:hAnsi="Times New Roman" w:cs="Times New Roman"/>
                      <w:sz w:val="24"/>
                      <w:szCs w:val="24"/>
                    </w:rPr>
                    <w:t>Software Requirements</w:t>
                  </w:r>
                </w:p>
                <w:p w14:paraId="4920D364" w14:textId="77777777" w:rsidR="0060362E" w:rsidRPr="009F7B1C" w:rsidRDefault="0060362E" w:rsidP="007435CA">
                  <w:pPr>
                    <w:framePr w:hSpace="180" w:wrap="around" w:vAnchor="text" w:hAnchor="text" w:y="1"/>
                    <w:spacing w:before="60" w:after="60" w:line="276" w:lineRule="auto"/>
                    <w:suppressOverlap/>
                    <w:jc w:val="center"/>
                    <w:rPr>
                      <w:rFonts w:ascii="Times New Roman" w:hAnsi="Times New Roman" w:cs="Times New Roman"/>
                      <w:sz w:val="24"/>
                      <w:szCs w:val="24"/>
                    </w:rPr>
                  </w:pPr>
                </w:p>
              </w:tc>
              <w:tc>
                <w:tcPr>
                  <w:tcW w:w="1208" w:type="dxa"/>
                  <w:vAlign w:val="center"/>
                </w:tcPr>
                <w:p w14:paraId="0B5A924D" w14:textId="21458D92" w:rsidR="0060362E" w:rsidRPr="00480325" w:rsidRDefault="000F4E72"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13</w:t>
                  </w:r>
                </w:p>
              </w:tc>
            </w:tr>
            <w:tr w:rsidR="002A7305" w:rsidRPr="00480325" w14:paraId="70ADDD1C" w14:textId="77777777" w:rsidTr="00806CC2">
              <w:trPr>
                <w:trHeight w:val="754"/>
              </w:trPr>
              <w:tc>
                <w:tcPr>
                  <w:tcW w:w="1379" w:type="dxa"/>
                  <w:vAlign w:val="center"/>
                </w:tcPr>
                <w:p w14:paraId="40E74F7E" w14:textId="5DDA6FA0" w:rsidR="002A7305" w:rsidRPr="00480325" w:rsidRDefault="007B1C2D" w:rsidP="007435CA">
                  <w:pPr>
                    <w:framePr w:hSpace="180" w:wrap="around" w:vAnchor="text" w:hAnchor="text" w:y="1"/>
                    <w:spacing w:before="60" w:after="60" w:line="276" w:lineRule="auto"/>
                    <w:suppressOverlap/>
                    <w:jc w:val="center"/>
                    <w:rPr>
                      <w:rFonts w:ascii="Times New Roman" w:hAnsi="Times New Roman" w:cs="Times New Roman"/>
                      <w:szCs w:val="24"/>
                    </w:rPr>
                  </w:pPr>
                  <w:r w:rsidRPr="00480325">
                    <w:rPr>
                      <w:rFonts w:ascii="Times New Roman" w:hAnsi="Times New Roman" w:cs="Times New Roman"/>
                      <w:szCs w:val="24"/>
                    </w:rPr>
                    <w:t>6</w:t>
                  </w:r>
                  <w:r w:rsidR="00723F10" w:rsidRPr="00480325">
                    <w:rPr>
                      <w:rFonts w:ascii="Times New Roman" w:hAnsi="Times New Roman" w:cs="Times New Roman"/>
                      <w:szCs w:val="24"/>
                    </w:rPr>
                    <w:t>.1</w:t>
                  </w:r>
                </w:p>
              </w:tc>
              <w:tc>
                <w:tcPr>
                  <w:tcW w:w="5192" w:type="dxa"/>
                </w:tcPr>
                <w:p w14:paraId="04E16D45" w14:textId="288476A3" w:rsidR="002A7305" w:rsidRPr="009F7B1C" w:rsidRDefault="00723F10" w:rsidP="007435CA">
                  <w:pPr>
                    <w:framePr w:hSpace="180" w:wrap="around" w:vAnchor="text" w:hAnchor="text" w:y="1"/>
                    <w:spacing w:before="60" w:after="60" w:line="276" w:lineRule="auto"/>
                    <w:suppressOverlap/>
                    <w:jc w:val="center"/>
                    <w:rPr>
                      <w:rFonts w:ascii="Times New Roman" w:hAnsi="Times New Roman" w:cs="Times New Roman"/>
                      <w:sz w:val="24"/>
                      <w:szCs w:val="24"/>
                    </w:rPr>
                  </w:pPr>
                  <w:r w:rsidRPr="009F7B1C">
                    <w:rPr>
                      <w:rFonts w:ascii="Times New Roman" w:hAnsi="Times New Roman" w:cs="Times New Roman"/>
                      <w:sz w:val="24"/>
                      <w:szCs w:val="24"/>
                    </w:rPr>
                    <w:t>Testing Test Cases</w:t>
                  </w:r>
                </w:p>
              </w:tc>
              <w:tc>
                <w:tcPr>
                  <w:tcW w:w="1208" w:type="dxa"/>
                  <w:vAlign w:val="center"/>
                </w:tcPr>
                <w:p w14:paraId="57299109" w14:textId="5CD0664B" w:rsidR="002A7305" w:rsidRPr="00480325" w:rsidRDefault="00723F10" w:rsidP="007435CA">
                  <w:pPr>
                    <w:framePr w:hSpace="180" w:wrap="around" w:vAnchor="text" w:hAnchor="text" w:y="1"/>
                    <w:spacing w:before="60" w:after="60" w:line="276" w:lineRule="auto"/>
                    <w:suppressOverlap/>
                    <w:jc w:val="center"/>
                    <w:rPr>
                      <w:rFonts w:ascii="Times New Roman" w:hAnsi="Times New Roman" w:cs="Times New Roman"/>
                      <w:szCs w:val="24"/>
                    </w:rPr>
                  </w:pPr>
                  <w:r w:rsidRPr="00480325">
                    <w:rPr>
                      <w:rFonts w:ascii="Times New Roman" w:hAnsi="Times New Roman" w:cs="Times New Roman"/>
                      <w:szCs w:val="24"/>
                    </w:rPr>
                    <w:t>2</w:t>
                  </w:r>
                  <w:r w:rsidR="007B1C2D" w:rsidRPr="00480325">
                    <w:rPr>
                      <w:rFonts w:ascii="Times New Roman" w:hAnsi="Times New Roman" w:cs="Times New Roman"/>
                      <w:szCs w:val="24"/>
                    </w:rPr>
                    <w:t>0</w:t>
                  </w:r>
                </w:p>
              </w:tc>
            </w:tr>
            <w:tr w:rsidR="0099664F" w:rsidRPr="00480325" w14:paraId="69EED650" w14:textId="77777777" w:rsidTr="00806CC2">
              <w:trPr>
                <w:trHeight w:val="754"/>
              </w:trPr>
              <w:tc>
                <w:tcPr>
                  <w:tcW w:w="1379" w:type="dxa"/>
                  <w:vAlign w:val="center"/>
                </w:tcPr>
                <w:p w14:paraId="07A34D2E" w14:textId="749229F3" w:rsidR="0099664F" w:rsidRPr="00480325" w:rsidRDefault="0099664F"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8.1</w:t>
                  </w:r>
                </w:p>
              </w:tc>
              <w:tc>
                <w:tcPr>
                  <w:tcW w:w="5192" w:type="dxa"/>
                </w:tcPr>
                <w:p w14:paraId="1ED494C9" w14:textId="2C41AFE8" w:rsidR="0099664F" w:rsidRPr="009F7B1C" w:rsidRDefault="0099664F" w:rsidP="007435CA">
                  <w:pPr>
                    <w:framePr w:hSpace="180" w:wrap="around" w:vAnchor="text" w:hAnchor="text" w:y="1"/>
                    <w:spacing w:before="60" w:after="60" w:line="276" w:lineRule="auto"/>
                    <w:suppressOverlap/>
                    <w:jc w:val="center"/>
                    <w:rPr>
                      <w:rFonts w:ascii="Times New Roman" w:hAnsi="Times New Roman" w:cs="Times New Roman"/>
                      <w:sz w:val="24"/>
                      <w:szCs w:val="24"/>
                    </w:rPr>
                  </w:pPr>
                  <w:r>
                    <w:rPr>
                      <w:rFonts w:ascii="Times New Roman" w:hAnsi="Times New Roman" w:cs="Times New Roman"/>
                      <w:sz w:val="24"/>
                      <w:szCs w:val="24"/>
                    </w:rPr>
                    <w:t>Research Paper Details</w:t>
                  </w:r>
                </w:p>
              </w:tc>
              <w:tc>
                <w:tcPr>
                  <w:tcW w:w="1208" w:type="dxa"/>
                  <w:vAlign w:val="center"/>
                </w:tcPr>
                <w:p w14:paraId="5C5CA9E6" w14:textId="525EE126" w:rsidR="0099664F" w:rsidRPr="00480325" w:rsidRDefault="0099664F" w:rsidP="007435CA">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31</w:t>
                  </w:r>
                </w:p>
              </w:tc>
            </w:tr>
          </w:tbl>
          <w:p w14:paraId="2F1D13A4" w14:textId="77777777" w:rsidR="002A7305" w:rsidRPr="00480325" w:rsidRDefault="002A7305" w:rsidP="00806CC2">
            <w:pPr>
              <w:jc w:val="center"/>
              <w:rPr>
                <w:rFonts w:ascii="Times New Roman" w:hAnsi="Times New Roman" w:cs="Times New Roman"/>
                <w:szCs w:val="24"/>
              </w:rPr>
            </w:pPr>
          </w:p>
          <w:p w14:paraId="09873D91"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2451A5FD"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B59AB3B"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A0AEBD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4006AF96"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5B8AD97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78C5B179"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533669D7"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98732BF"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02B2BAD5"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DB63102"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7182D2F9"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42E4829C"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537360BB"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0C52B96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5C9F8B9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FBB24A0"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7979093B"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3364070F"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F6F9036"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5FC1F3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0446524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8CF4AB5"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371BE38"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D9B5A97"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6BEF0A13"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4C627616"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7858F524" w14:textId="77777777" w:rsidR="002A7305" w:rsidRPr="00480325" w:rsidRDefault="002A7305" w:rsidP="00806CC2">
            <w:pPr>
              <w:autoSpaceDE w:val="0"/>
              <w:autoSpaceDN w:val="0"/>
              <w:adjustRightInd w:val="0"/>
              <w:jc w:val="center"/>
              <w:rPr>
                <w:rFonts w:ascii="Times New Roman" w:hAnsi="Times New Roman" w:cs="Times New Roman"/>
                <w:b/>
                <w:bCs/>
                <w:szCs w:val="24"/>
              </w:rPr>
            </w:pPr>
          </w:p>
          <w:p w14:paraId="1713849C" w14:textId="77777777" w:rsidR="000C253A" w:rsidRPr="00480325" w:rsidRDefault="000C253A" w:rsidP="0099664F">
            <w:pPr>
              <w:autoSpaceDE w:val="0"/>
              <w:autoSpaceDN w:val="0"/>
              <w:adjustRightInd w:val="0"/>
              <w:spacing w:before="120" w:after="60" w:line="360" w:lineRule="auto"/>
              <w:rPr>
                <w:rFonts w:ascii="Times New Roman" w:hAnsi="Times New Roman" w:cs="Times New Roman"/>
                <w:b/>
                <w:bCs/>
                <w:sz w:val="28"/>
                <w:szCs w:val="28"/>
              </w:rPr>
            </w:pPr>
          </w:p>
          <w:p w14:paraId="0A1E66B8" w14:textId="77777777" w:rsidR="00001A7D" w:rsidRDefault="00001A7D" w:rsidP="00806CC2">
            <w:pPr>
              <w:autoSpaceDE w:val="0"/>
              <w:autoSpaceDN w:val="0"/>
              <w:adjustRightInd w:val="0"/>
              <w:spacing w:before="120" w:after="60" w:line="360" w:lineRule="auto"/>
              <w:jc w:val="center"/>
              <w:rPr>
                <w:rFonts w:ascii="Times New Roman" w:hAnsi="Times New Roman" w:cs="Times New Roman"/>
                <w:b/>
                <w:bCs/>
                <w:sz w:val="28"/>
                <w:szCs w:val="28"/>
              </w:rPr>
            </w:pPr>
          </w:p>
          <w:p w14:paraId="3D66EA17" w14:textId="72A6F553" w:rsidR="002A7305" w:rsidRPr="00480325" w:rsidRDefault="002A7305" w:rsidP="00806CC2">
            <w:pPr>
              <w:autoSpaceDE w:val="0"/>
              <w:autoSpaceDN w:val="0"/>
              <w:adjustRightInd w:val="0"/>
              <w:spacing w:before="120" w:after="60" w:line="360" w:lineRule="auto"/>
              <w:jc w:val="center"/>
              <w:rPr>
                <w:rFonts w:ascii="Times New Roman" w:hAnsi="Times New Roman" w:cs="Times New Roman"/>
                <w:b/>
                <w:bCs/>
                <w:sz w:val="28"/>
                <w:szCs w:val="28"/>
              </w:rPr>
            </w:pPr>
            <w:r w:rsidRPr="00480325">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500"/>
              <w:gridCol w:w="5362"/>
              <w:gridCol w:w="1230"/>
            </w:tblGrid>
            <w:tr w:rsidR="002A7305" w:rsidRPr="00480325" w14:paraId="41AF3F13" w14:textId="77777777" w:rsidTr="00806CC2">
              <w:tc>
                <w:tcPr>
                  <w:tcW w:w="1500" w:type="dxa"/>
                  <w:vAlign w:val="center"/>
                </w:tcPr>
                <w:p w14:paraId="302F3B2A"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b/>
                      <w:szCs w:val="24"/>
                    </w:rPr>
                  </w:pPr>
                  <w:r w:rsidRPr="00480325">
                    <w:rPr>
                      <w:rFonts w:ascii="Times New Roman" w:hAnsi="Times New Roman" w:cs="Times New Roman"/>
                      <w:b/>
                      <w:bCs/>
                      <w:szCs w:val="24"/>
                    </w:rPr>
                    <w:t>FIGURE No.</w:t>
                  </w:r>
                </w:p>
              </w:tc>
              <w:tc>
                <w:tcPr>
                  <w:tcW w:w="5362" w:type="dxa"/>
                </w:tcPr>
                <w:p w14:paraId="1EFD86B0" w14:textId="77777777" w:rsidR="002A7305" w:rsidRPr="00480325" w:rsidRDefault="002A7305" w:rsidP="007435CA">
                  <w:pPr>
                    <w:framePr w:hSpace="180" w:wrap="around" w:vAnchor="text" w:hAnchor="text" w:y="1"/>
                    <w:spacing w:before="60" w:after="60"/>
                    <w:suppressOverlap/>
                    <w:jc w:val="center"/>
                    <w:rPr>
                      <w:rFonts w:ascii="Times New Roman" w:hAnsi="Times New Roman" w:cs="Times New Roman"/>
                      <w:b/>
                      <w:szCs w:val="24"/>
                    </w:rPr>
                  </w:pPr>
                  <w:r w:rsidRPr="00480325">
                    <w:rPr>
                      <w:rFonts w:ascii="Times New Roman" w:hAnsi="Times New Roman" w:cs="Times New Roman"/>
                      <w:b/>
                      <w:bCs/>
                      <w:szCs w:val="24"/>
                    </w:rPr>
                    <w:t>TITLE</w:t>
                  </w:r>
                </w:p>
              </w:tc>
              <w:tc>
                <w:tcPr>
                  <w:tcW w:w="1230" w:type="dxa"/>
                  <w:vAlign w:val="center"/>
                </w:tcPr>
                <w:p w14:paraId="7F24CBE6" w14:textId="77777777" w:rsidR="002A7305" w:rsidRPr="00480325" w:rsidRDefault="002A7305" w:rsidP="007435CA">
                  <w:pPr>
                    <w:framePr w:hSpace="180" w:wrap="around" w:vAnchor="text" w:hAnchor="text" w:y="1"/>
                    <w:autoSpaceDE w:val="0"/>
                    <w:autoSpaceDN w:val="0"/>
                    <w:adjustRightInd w:val="0"/>
                    <w:spacing w:before="60" w:after="60"/>
                    <w:suppressOverlap/>
                    <w:jc w:val="center"/>
                    <w:rPr>
                      <w:rFonts w:ascii="Times New Roman" w:hAnsi="Times New Roman" w:cs="Times New Roman"/>
                      <w:b/>
                      <w:bCs/>
                      <w:szCs w:val="24"/>
                    </w:rPr>
                  </w:pPr>
                  <w:r w:rsidRPr="00480325">
                    <w:rPr>
                      <w:rFonts w:ascii="Times New Roman" w:hAnsi="Times New Roman" w:cs="Times New Roman"/>
                      <w:b/>
                      <w:bCs/>
                      <w:szCs w:val="24"/>
                    </w:rPr>
                    <w:t>PAGE No.</w:t>
                  </w:r>
                </w:p>
              </w:tc>
            </w:tr>
            <w:tr w:rsidR="002A7305" w:rsidRPr="00480325" w14:paraId="0F03D330" w14:textId="77777777" w:rsidTr="00806CC2">
              <w:tc>
                <w:tcPr>
                  <w:tcW w:w="1500" w:type="dxa"/>
                  <w:vAlign w:val="center"/>
                </w:tcPr>
                <w:p w14:paraId="7B1393F1" w14:textId="5E1D2CB2" w:rsidR="002A7305"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w:t>
                  </w:r>
                  <w:r w:rsidR="002A7305" w:rsidRPr="00480325">
                    <w:rPr>
                      <w:rFonts w:ascii="Times New Roman" w:hAnsi="Times New Roman" w:cs="Times New Roman"/>
                    </w:rPr>
                    <w:t>.1</w:t>
                  </w:r>
                </w:p>
              </w:tc>
              <w:tc>
                <w:tcPr>
                  <w:tcW w:w="5362" w:type="dxa"/>
                </w:tcPr>
                <w:p w14:paraId="391F6ECD" w14:textId="323351BB" w:rsidR="002A7305"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eastAsia="TimesNewRomanPSMT" w:hAnsi="Times New Roman" w:cs="Times New Roman"/>
                      <w:lang w:val="en-IN"/>
                    </w:rPr>
                    <w:t>Architecture Diagram of Remote E-Proctoring System</w:t>
                  </w:r>
                </w:p>
              </w:tc>
              <w:tc>
                <w:tcPr>
                  <w:tcW w:w="1230" w:type="dxa"/>
                  <w:vAlign w:val="center"/>
                </w:tcPr>
                <w:p w14:paraId="05EA77D5" w14:textId="44D84A8C" w:rsidR="002A7305" w:rsidRPr="00480325" w:rsidRDefault="007B1C2D"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7</w:t>
                  </w:r>
                </w:p>
              </w:tc>
            </w:tr>
            <w:tr w:rsidR="002A7305" w:rsidRPr="00480325" w14:paraId="521567B9" w14:textId="77777777" w:rsidTr="00806CC2">
              <w:tc>
                <w:tcPr>
                  <w:tcW w:w="1500" w:type="dxa"/>
                  <w:vAlign w:val="center"/>
                </w:tcPr>
                <w:p w14:paraId="20C9A3BE" w14:textId="4DE54FCF" w:rsidR="002A7305"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3.2.1</w:t>
                  </w:r>
                </w:p>
              </w:tc>
              <w:tc>
                <w:tcPr>
                  <w:tcW w:w="5362" w:type="dxa"/>
                </w:tcPr>
                <w:p w14:paraId="729B788D" w14:textId="1A1A2746" w:rsidR="002A7305"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Use Case Diagram of Remote E-Proctoring System</w:t>
                  </w:r>
                </w:p>
              </w:tc>
              <w:tc>
                <w:tcPr>
                  <w:tcW w:w="1230" w:type="dxa"/>
                  <w:vAlign w:val="center"/>
                </w:tcPr>
                <w:p w14:paraId="516CB2D5" w14:textId="6EA59F77" w:rsidR="002A7305" w:rsidRPr="00480325" w:rsidRDefault="007B1C2D"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8</w:t>
                  </w:r>
                </w:p>
              </w:tc>
            </w:tr>
            <w:tr w:rsidR="00E27A31" w:rsidRPr="00480325" w14:paraId="7425073C" w14:textId="77777777" w:rsidTr="00806CC2">
              <w:tc>
                <w:tcPr>
                  <w:tcW w:w="1500" w:type="dxa"/>
                  <w:vAlign w:val="center"/>
                </w:tcPr>
                <w:p w14:paraId="146C94B0" w14:textId="64D4E004"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3.2.2</w:t>
                  </w:r>
                </w:p>
              </w:tc>
              <w:tc>
                <w:tcPr>
                  <w:tcW w:w="5362" w:type="dxa"/>
                </w:tcPr>
                <w:p w14:paraId="2490CF19" w14:textId="4574A4DE"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ER Diagram of Remote E-Proctoring System</w:t>
                  </w:r>
                </w:p>
              </w:tc>
              <w:tc>
                <w:tcPr>
                  <w:tcW w:w="1230" w:type="dxa"/>
                  <w:vAlign w:val="center"/>
                </w:tcPr>
                <w:p w14:paraId="6265BD88" w14:textId="1FB643CE" w:rsidR="00E27A31" w:rsidRPr="00480325" w:rsidRDefault="007B1C2D"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9</w:t>
                  </w:r>
                </w:p>
              </w:tc>
            </w:tr>
            <w:tr w:rsidR="00E27A31" w:rsidRPr="00480325" w14:paraId="5F574A57" w14:textId="77777777" w:rsidTr="00806CC2">
              <w:tc>
                <w:tcPr>
                  <w:tcW w:w="1500" w:type="dxa"/>
                  <w:vAlign w:val="center"/>
                </w:tcPr>
                <w:p w14:paraId="4B937A2A" w14:textId="646DE073"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3.2.3</w:t>
                  </w:r>
                </w:p>
              </w:tc>
              <w:tc>
                <w:tcPr>
                  <w:tcW w:w="5362" w:type="dxa"/>
                </w:tcPr>
                <w:p w14:paraId="73C2705A" w14:textId="3C825D27"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Sequence Diagram of Remote E-Proctoring System</w:t>
                  </w:r>
                </w:p>
              </w:tc>
              <w:tc>
                <w:tcPr>
                  <w:tcW w:w="1230" w:type="dxa"/>
                  <w:vAlign w:val="center"/>
                </w:tcPr>
                <w:p w14:paraId="055D1766" w14:textId="6424B3FE" w:rsidR="00E27A31" w:rsidRPr="00480325" w:rsidRDefault="000A0F06"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1</w:t>
                  </w:r>
                  <w:r w:rsidR="007B1C2D" w:rsidRPr="00480325">
                    <w:rPr>
                      <w:rFonts w:ascii="Times New Roman" w:hAnsi="Times New Roman" w:cs="Times New Roman"/>
                      <w:szCs w:val="24"/>
                    </w:rPr>
                    <w:t>0</w:t>
                  </w:r>
                </w:p>
              </w:tc>
            </w:tr>
            <w:tr w:rsidR="00E27A31" w:rsidRPr="00480325" w14:paraId="01466BCA" w14:textId="77777777" w:rsidTr="00806CC2">
              <w:tc>
                <w:tcPr>
                  <w:tcW w:w="1500" w:type="dxa"/>
                  <w:vAlign w:val="center"/>
                </w:tcPr>
                <w:p w14:paraId="32CBE4D7" w14:textId="7429C8CA"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3.2.4.1</w:t>
                  </w:r>
                </w:p>
              </w:tc>
              <w:tc>
                <w:tcPr>
                  <w:tcW w:w="5362" w:type="dxa"/>
                </w:tcPr>
                <w:p w14:paraId="5316E1E6" w14:textId="02698B17"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Admin Data Flow Diagram of Remote E-Proctoring System</w:t>
                  </w:r>
                </w:p>
              </w:tc>
              <w:tc>
                <w:tcPr>
                  <w:tcW w:w="1230" w:type="dxa"/>
                  <w:vAlign w:val="center"/>
                </w:tcPr>
                <w:p w14:paraId="2FE50D92" w14:textId="3E8E5FC6" w:rsidR="00E27A31" w:rsidRPr="00480325" w:rsidRDefault="000A0F06"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1</w:t>
                  </w:r>
                  <w:r w:rsidR="007B1C2D" w:rsidRPr="00480325">
                    <w:rPr>
                      <w:rFonts w:ascii="Times New Roman" w:hAnsi="Times New Roman" w:cs="Times New Roman"/>
                      <w:szCs w:val="24"/>
                    </w:rPr>
                    <w:t>1</w:t>
                  </w:r>
                </w:p>
              </w:tc>
            </w:tr>
            <w:tr w:rsidR="00E27A31" w:rsidRPr="00480325" w14:paraId="3DF6A2AE" w14:textId="77777777" w:rsidTr="00806CC2">
              <w:tc>
                <w:tcPr>
                  <w:tcW w:w="1500" w:type="dxa"/>
                  <w:vAlign w:val="center"/>
                </w:tcPr>
                <w:p w14:paraId="05A1DE62" w14:textId="694139BF"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3.2.4.2</w:t>
                  </w:r>
                </w:p>
              </w:tc>
              <w:tc>
                <w:tcPr>
                  <w:tcW w:w="5362" w:type="dxa"/>
                </w:tcPr>
                <w:p w14:paraId="2DDCF958" w14:textId="0CC87CD4" w:rsidR="00E27A31" w:rsidRPr="00480325" w:rsidRDefault="00E27A31" w:rsidP="007435CA">
                  <w:pPr>
                    <w:pStyle w:val="NoSpacing"/>
                    <w:framePr w:hSpace="180" w:wrap="around" w:vAnchor="text" w:hAnchor="text" w:y="1"/>
                    <w:suppressOverlap/>
                    <w:jc w:val="center"/>
                    <w:rPr>
                      <w:rFonts w:ascii="Times New Roman" w:hAnsi="Times New Roman" w:cs="Times New Roman"/>
                    </w:rPr>
                  </w:pPr>
                  <w:r w:rsidRPr="00480325">
                    <w:rPr>
                      <w:rFonts w:ascii="Times New Roman" w:hAnsi="Times New Roman" w:cs="Times New Roman"/>
                    </w:rPr>
                    <w:t>User Data Flow Diagram of Remote E-Proctoring System</w:t>
                  </w:r>
                </w:p>
              </w:tc>
              <w:tc>
                <w:tcPr>
                  <w:tcW w:w="1230" w:type="dxa"/>
                  <w:vAlign w:val="center"/>
                </w:tcPr>
                <w:p w14:paraId="11567C99" w14:textId="6603CB31" w:rsidR="00E27A31" w:rsidRPr="00480325" w:rsidRDefault="000A0F06"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1</w:t>
                  </w:r>
                  <w:r w:rsidR="007B1C2D" w:rsidRPr="00480325">
                    <w:rPr>
                      <w:rFonts w:ascii="Times New Roman" w:hAnsi="Times New Roman" w:cs="Times New Roman"/>
                      <w:szCs w:val="24"/>
                    </w:rPr>
                    <w:t>1</w:t>
                  </w:r>
                </w:p>
              </w:tc>
            </w:tr>
            <w:tr w:rsidR="00E27A31" w:rsidRPr="00480325" w14:paraId="02C12EEC" w14:textId="77777777" w:rsidTr="00806CC2">
              <w:tc>
                <w:tcPr>
                  <w:tcW w:w="1500" w:type="dxa"/>
                  <w:vAlign w:val="center"/>
                </w:tcPr>
                <w:p w14:paraId="2C11BDDE" w14:textId="07D82D0B" w:rsidR="00E27A31" w:rsidRPr="00480325" w:rsidRDefault="00E27A31"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4.</w:t>
                  </w:r>
                  <w:r w:rsidR="000A0F06" w:rsidRPr="00480325">
                    <w:rPr>
                      <w:rFonts w:ascii="Times New Roman" w:hAnsi="Times New Roman" w:cs="Times New Roman"/>
                      <w:szCs w:val="24"/>
                    </w:rPr>
                    <w:t>1</w:t>
                  </w:r>
                </w:p>
              </w:tc>
              <w:tc>
                <w:tcPr>
                  <w:tcW w:w="5362" w:type="dxa"/>
                </w:tcPr>
                <w:p w14:paraId="3FADB9DA" w14:textId="0B44A43D" w:rsidR="00E27A31" w:rsidRPr="00480325" w:rsidRDefault="000A0F06" w:rsidP="007435CA">
                  <w:pPr>
                    <w:framePr w:hSpace="180" w:wrap="around" w:vAnchor="text" w:hAnchor="text" w:y="1"/>
                    <w:spacing w:before="60" w:after="60"/>
                    <w:suppressOverlap/>
                    <w:jc w:val="center"/>
                    <w:rPr>
                      <w:rFonts w:ascii="Times New Roman" w:hAnsi="Times New Roman" w:cs="Times New Roman"/>
                      <w:color w:val="000000" w:themeColor="text1"/>
                      <w:szCs w:val="24"/>
                    </w:rPr>
                  </w:pPr>
                  <w:r w:rsidRPr="00480325">
                    <w:rPr>
                      <w:rFonts w:ascii="Times New Roman" w:hAnsi="Times New Roman" w:cs="Times New Roman"/>
                    </w:rPr>
                    <w:t>Basic block diagram of E-Proctoring System</w:t>
                  </w:r>
                </w:p>
              </w:tc>
              <w:tc>
                <w:tcPr>
                  <w:tcW w:w="1230" w:type="dxa"/>
                  <w:vAlign w:val="center"/>
                </w:tcPr>
                <w:p w14:paraId="06BFAFA0" w14:textId="4D8EBEBF" w:rsidR="00E27A31" w:rsidRPr="00480325" w:rsidRDefault="000A0F06" w:rsidP="007435CA">
                  <w:pPr>
                    <w:framePr w:hSpace="180" w:wrap="around" w:vAnchor="text" w:hAnchor="text" w:y="1"/>
                    <w:spacing w:before="60" w:after="60"/>
                    <w:suppressOverlap/>
                    <w:jc w:val="center"/>
                    <w:rPr>
                      <w:rFonts w:ascii="Times New Roman" w:hAnsi="Times New Roman" w:cs="Times New Roman"/>
                      <w:szCs w:val="24"/>
                    </w:rPr>
                  </w:pPr>
                  <w:r w:rsidRPr="00480325">
                    <w:rPr>
                      <w:rFonts w:ascii="Times New Roman" w:hAnsi="Times New Roman" w:cs="Times New Roman"/>
                      <w:szCs w:val="24"/>
                    </w:rPr>
                    <w:t>1</w:t>
                  </w:r>
                  <w:r w:rsidR="007B1C2D" w:rsidRPr="00480325">
                    <w:rPr>
                      <w:rFonts w:ascii="Times New Roman" w:hAnsi="Times New Roman" w:cs="Times New Roman"/>
                      <w:szCs w:val="24"/>
                    </w:rPr>
                    <w:t>2</w:t>
                  </w:r>
                </w:p>
              </w:tc>
            </w:tr>
          </w:tbl>
          <w:p w14:paraId="64CE80C9" w14:textId="77777777" w:rsidR="002A7305" w:rsidRPr="00480325" w:rsidRDefault="002A7305" w:rsidP="00806CC2">
            <w:pPr>
              <w:spacing w:before="60" w:after="60"/>
              <w:jc w:val="center"/>
              <w:rPr>
                <w:rFonts w:ascii="Times New Roman" w:hAnsi="Times New Roman" w:cs="Times New Roman"/>
                <w:szCs w:val="24"/>
              </w:rPr>
            </w:pPr>
          </w:p>
          <w:p w14:paraId="612F9DCC" w14:textId="77777777" w:rsidR="002A7305" w:rsidRPr="00480325" w:rsidRDefault="002A7305" w:rsidP="00806CC2">
            <w:pPr>
              <w:spacing w:before="60" w:after="60"/>
              <w:jc w:val="center"/>
              <w:rPr>
                <w:rFonts w:ascii="Times New Roman" w:hAnsi="Times New Roman" w:cs="Times New Roman"/>
                <w:szCs w:val="24"/>
              </w:rPr>
            </w:pPr>
          </w:p>
          <w:p w14:paraId="7AC581D5" w14:textId="77777777" w:rsidR="002A7305" w:rsidRPr="00480325" w:rsidRDefault="002A7305" w:rsidP="00806CC2">
            <w:pPr>
              <w:jc w:val="center"/>
              <w:rPr>
                <w:rFonts w:ascii="Times New Roman" w:hAnsi="Times New Roman" w:cs="Times New Roman"/>
                <w:szCs w:val="24"/>
              </w:rPr>
            </w:pPr>
          </w:p>
          <w:p w14:paraId="0612C9B6" w14:textId="77777777" w:rsidR="002A7305" w:rsidRPr="00480325" w:rsidRDefault="002A7305" w:rsidP="00806CC2">
            <w:pPr>
              <w:jc w:val="center"/>
              <w:rPr>
                <w:rFonts w:ascii="Times New Roman" w:hAnsi="Times New Roman" w:cs="Times New Roman"/>
                <w:szCs w:val="24"/>
              </w:rPr>
            </w:pPr>
          </w:p>
          <w:p w14:paraId="19D0EC03" w14:textId="77777777" w:rsidR="002A7305" w:rsidRPr="00480325" w:rsidRDefault="002A7305" w:rsidP="00806CC2">
            <w:pPr>
              <w:spacing w:before="60" w:after="60"/>
              <w:rPr>
                <w:rFonts w:ascii="Times New Roman" w:hAnsi="Times New Roman" w:cs="Times New Roman"/>
                <w:szCs w:val="24"/>
              </w:rPr>
            </w:pPr>
          </w:p>
        </w:tc>
        <w:tc>
          <w:tcPr>
            <w:tcW w:w="382" w:type="dxa"/>
          </w:tcPr>
          <w:p w14:paraId="7EFAFEF6" w14:textId="77777777" w:rsidR="002A7305" w:rsidRPr="00480325" w:rsidRDefault="002A7305" w:rsidP="00806CC2">
            <w:pPr>
              <w:spacing w:before="60" w:after="60"/>
              <w:jc w:val="center"/>
              <w:rPr>
                <w:rFonts w:ascii="Times New Roman" w:hAnsi="Times New Roman" w:cs="Times New Roman"/>
                <w:szCs w:val="24"/>
              </w:rPr>
            </w:pPr>
          </w:p>
        </w:tc>
      </w:tr>
    </w:tbl>
    <w:p w14:paraId="0A78132F" w14:textId="77777777" w:rsidR="00332003" w:rsidRPr="00480325" w:rsidRDefault="00332003" w:rsidP="006A01B8">
      <w:pPr>
        <w:spacing w:line="480" w:lineRule="auto"/>
        <w:jc w:val="center"/>
        <w:rPr>
          <w:rFonts w:ascii="Times New Roman" w:hAnsi="Times New Roman" w:cs="Times New Roman"/>
          <w:sz w:val="32"/>
          <w:szCs w:val="32"/>
        </w:rPr>
      </w:pPr>
    </w:p>
    <w:p w14:paraId="3B8497B0" w14:textId="77777777" w:rsidR="00332003" w:rsidRPr="00480325" w:rsidRDefault="00332003" w:rsidP="006A01B8">
      <w:pPr>
        <w:spacing w:line="480" w:lineRule="auto"/>
        <w:jc w:val="center"/>
        <w:rPr>
          <w:rFonts w:ascii="Times New Roman" w:hAnsi="Times New Roman" w:cs="Times New Roman"/>
          <w:sz w:val="32"/>
          <w:szCs w:val="32"/>
        </w:rPr>
      </w:pPr>
    </w:p>
    <w:p w14:paraId="68BC1BD1" w14:textId="77777777" w:rsidR="00332003" w:rsidRPr="00480325" w:rsidRDefault="00332003" w:rsidP="006A01B8">
      <w:pPr>
        <w:spacing w:line="480" w:lineRule="auto"/>
        <w:jc w:val="center"/>
        <w:rPr>
          <w:rFonts w:ascii="Times New Roman" w:hAnsi="Times New Roman" w:cs="Times New Roman"/>
          <w:sz w:val="32"/>
          <w:szCs w:val="32"/>
        </w:rPr>
      </w:pPr>
    </w:p>
    <w:p w14:paraId="13841BD0" w14:textId="77777777" w:rsidR="00332003" w:rsidRPr="00480325" w:rsidRDefault="00332003" w:rsidP="006A01B8">
      <w:pPr>
        <w:spacing w:line="480" w:lineRule="auto"/>
        <w:jc w:val="center"/>
        <w:rPr>
          <w:rFonts w:ascii="Times New Roman" w:hAnsi="Times New Roman" w:cs="Times New Roman"/>
          <w:sz w:val="32"/>
          <w:szCs w:val="32"/>
        </w:rPr>
      </w:pPr>
    </w:p>
    <w:p w14:paraId="4E2BA9D7" w14:textId="77777777" w:rsidR="00332003" w:rsidRPr="00480325" w:rsidRDefault="00332003" w:rsidP="006A01B8">
      <w:pPr>
        <w:spacing w:line="480" w:lineRule="auto"/>
        <w:jc w:val="center"/>
        <w:rPr>
          <w:rFonts w:ascii="Times New Roman" w:hAnsi="Times New Roman" w:cs="Times New Roman"/>
          <w:sz w:val="32"/>
          <w:szCs w:val="32"/>
        </w:rPr>
      </w:pPr>
    </w:p>
    <w:p w14:paraId="7C1F8E8B" w14:textId="77777777" w:rsidR="00332003" w:rsidRPr="00480325" w:rsidRDefault="00332003" w:rsidP="006A01B8">
      <w:pPr>
        <w:spacing w:line="480" w:lineRule="auto"/>
        <w:jc w:val="center"/>
        <w:rPr>
          <w:rFonts w:ascii="Times New Roman" w:hAnsi="Times New Roman" w:cs="Times New Roman"/>
          <w:sz w:val="32"/>
          <w:szCs w:val="32"/>
        </w:rPr>
      </w:pPr>
    </w:p>
    <w:p w14:paraId="61AC6AD9" w14:textId="77777777" w:rsidR="00332003" w:rsidRPr="00480325" w:rsidRDefault="00332003" w:rsidP="006A01B8">
      <w:pPr>
        <w:spacing w:line="480" w:lineRule="auto"/>
        <w:jc w:val="center"/>
        <w:rPr>
          <w:rFonts w:ascii="Times New Roman" w:hAnsi="Times New Roman" w:cs="Times New Roman"/>
          <w:sz w:val="32"/>
          <w:szCs w:val="32"/>
        </w:rPr>
      </w:pPr>
    </w:p>
    <w:p w14:paraId="2E8BE684" w14:textId="77777777" w:rsidR="00332003" w:rsidRPr="00480325" w:rsidRDefault="00332003" w:rsidP="006A01B8">
      <w:pPr>
        <w:spacing w:line="480" w:lineRule="auto"/>
        <w:jc w:val="center"/>
        <w:rPr>
          <w:rFonts w:ascii="Times New Roman" w:hAnsi="Times New Roman" w:cs="Times New Roman"/>
          <w:sz w:val="32"/>
          <w:szCs w:val="32"/>
        </w:rPr>
      </w:pPr>
    </w:p>
    <w:p w14:paraId="1DE9A6F2" w14:textId="77777777" w:rsidR="00332003" w:rsidRPr="00480325" w:rsidRDefault="00332003" w:rsidP="00E81E6E">
      <w:pPr>
        <w:spacing w:line="480" w:lineRule="auto"/>
        <w:rPr>
          <w:rFonts w:ascii="Times New Roman" w:hAnsi="Times New Roman" w:cs="Times New Roman"/>
          <w:sz w:val="32"/>
          <w:szCs w:val="32"/>
        </w:rPr>
      </w:pPr>
    </w:p>
    <w:p w14:paraId="1596AC6B" w14:textId="77777777" w:rsidR="007465AF" w:rsidRPr="00480325" w:rsidRDefault="007465AF" w:rsidP="00E265CD">
      <w:pPr>
        <w:spacing w:line="480" w:lineRule="auto"/>
        <w:rPr>
          <w:rFonts w:ascii="Times New Roman" w:hAnsi="Times New Roman" w:cs="Times New Roman"/>
          <w:b/>
          <w:sz w:val="32"/>
          <w:szCs w:val="32"/>
        </w:rPr>
      </w:pPr>
    </w:p>
    <w:p w14:paraId="67300D17" w14:textId="77777777" w:rsidR="00C620A2" w:rsidRPr="00480325" w:rsidRDefault="00C620A2" w:rsidP="00E265CD">
      <w:pPr>
        <w:spacing w:line="480" w:lineRule="auto"/>
        <w:rPr>
          <w:rFonts w:ascii="Times New Roman" w:hAnsi="Times New Roman" w:cs="Times New Roman"/>
          <w:b/>
          <w:sz w:val="32"/>
          <w:szCs w:val="32"/>
        </w:rPr>
        <w:sectPr w:rsidR="00C620A2" w:rsidRPr="00480325" w:rsidSect="000F4E72">
          <w:footerReference w:type="default" r:id="rId22"/>
          <w:pgSz w:w="11906" w:h="16838" w:code="9"/>
          <w:pgMar w:top="425" w:right="567" w:bottom="425" w:left="709" w:header="720" w:footer="720" w:gutter="0"/>
          <w:pgNumType w:fmt="lowerRoman" w:start="1"/>
          <w:cols w:space="720"/>
          <w:docGrid w:linePitch="360"/>
        </w:sectPr>
      </w:pPr>
    </w:p>
    <w:p w14:paraId="27B64518" w14:textId="4E6BB8A0" w:rsidR="00332003" w:rsidRPr="00480325" w:rsidRDefault="007465AF" w:rsidP="00E265CD">
      <w:pPr>
        <w:spacing w:line="480" w:lineRule="auto"/>
        <w:rPr>
          <w:rFonts w:ascii="Times New Roman" w:hAnsi="Times New Roman" w:cs="Times New Roman"/>
          <w:b/>
          <w:sz w:val="32"/>
          <w:szCs w:val="32"/>
        </w:rPr>
      </w:pPr>
      <w:r w:rsidRPr="00480325">
        <w:rPr>
          <w:rFonts w:ascii="Times New Roman" w:hAnsi="Times New Roman" w:cs="Times New Roman"/>
          <w:b/>
          <w:sz w:val="32"/>
          <w:szCs w:val="32"/>
        </w:rPr>
        <w:lastRenderedPageBreak/>
        <w:t>C</w:t>
      </w:r>
      <w:r w:rsidR="00332003" w:rsidRPr="00480325">
        <w:rPr>
          <w:rFonts w:ascii="Times New Roman" w:hAnsi="Times New Roman" w:cs="Times New Roman"/>
          <w:b/>
          <w:sz w:val="32"/>
          <w:szCs w:val="32"/>
        </w:rPr>
        <w:t>hapter 1</w:t>
      </w:r>
    </w:p>
    <w:p w14:paraId="16855F85" w14:textId="21ACAF98" w:rsidR="00332003" w:rsidRPr="00480325" w:rsidRDefault="00332003" w:rsidP="00332003">
      <w:pP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Introduction</w:t>
      </w:r>
      <w:r w:rsidR="00C728E3" w:rsidRPr="00480325">
        <w:rPr>
          <w:rFonts w:ascii="Times New Roman" w:hAnsi="Times New Roman" w:cs="Times New Roman"/>
          <w:b/>
          <w:sz w:val="36"/>
          <w:szCs w:val="36"/>
        </w:rPr>
        <w:t xml:space="preserve"> </w:t>
      </w:r>
    </w:p>
    <w:p w14:paraId="060AD3DE" w14:textId="2813DA1A" w:rsidR="00B5707C" w:rsidRPr="00480325" w:rsidRDefault="00E81E6E">
      <w:pPr>
        <w:numPr>
          <w:ilvl w:val="1"/>
          <w:numId w:val="1"/>
        </w:numPr>
        <w:spacing w:before="120" w:after="120" w:line="360" w:lineRule="auto"/>
        <w:ind w:left="450" w:hanging="450"/>
        <w:jc w:val="both"/>
        <w:rPr>
          <w:rFonts w:ascii="Times New Roman" w:hAnsi="Times New Roman" w:cs="Times New Roman"/>
          <w:b/>
          <w:sz w:val="28"/>
          <w:szCs w:val="28"/>
        </w:rPr>
      </w:pPr>
      <w:r w:rsidRPr="00480325">
        <w:rPr>
          <w:rFonts w:ascii="Times New Roman" w:hAnsi="Times New Roman" w:cs="Times New Roman"/>
          <w:b/>
          <w:sz w:val="28"/>
          <w:szCs w:val="28"/>
        </w:rPr>
        <w:t xml:space="preserve">Project </w:t>
      </w:r>
      <w:r w:rsidR="00B5707C" w:rsidRPr="00480325">
        <w:rPr>
          <w:rFonts w:ascii="Times New Roman" w:hAnsi="Times New Roman" w:cs="Times New Roman"/>
          <w:b/>
          <w:sz w:val="28"/>
          <w:szCs w:val="28"/>
        </w:rPr>
        <w:t>Introduction</w:t>
      </w:r>
    </w:p>
    <w:p w14:paraId="2CDC3796" w14:textId="72420186" w:rsidR="00250D8F" w:rsidRPr="00480325" w:rsidRDefault="00250D8F" w:rsidP="00E265CD">
      <w:pPr>
        <w:spacing w:after="200" w:line="360" w:lineRule="auto"/>
        <w:jc w:val="both"/>
        <w:rPr>
          <w:rFonts w:ascii="Times New Roman" w:hAnsi="Times New Roman" w:cs="Times New Roman"/>
          <w:sz w:val="24"/>
          <w:szCs w:val="24"/>
          <w:lang w:eastAsia="en-IN"/>
        </w:rPr>
      </w:pPr>
      <w:r w:rsidRPr="00480325">
        <w:rPr>
          <w:rFonts w:ascii="Times New Roman" w:hAnsi="Times New Roman" w:cs="Times New Roman"/>
          <w:sz w:val="24"/>
          <w:szCs w:val="24"/>
          <w:lang w:eastAsia="en-IN"/>
        </w:rPr>
        <w:t xml:space="preserve">The world of learning and evaluation has experienced a significant upheaval in an era characterized by quick technological breakthroughs and the ongoing global trend towards digital education. The rise in popularity of online testing and remote learning is a significant effect of this transition. The appropriate proctoring and monitoring of online exams </w:t>
      </w:r>
      <w:r w:rsidR="007B1C2D" w:rsidRPr="00480325">
        <w:rPr>
          <w:rFonts w:ascii="Times New Roman" w:hAnsi="Times New Roman" w:cs="Times New Roman"/>
          <w:sz w:val="24"/>
          <w:szCs w:val="24"/>
          <w:lang w:eastAsia="en-IN"/>
        </w:rPr>
        <w:t>to</w:t>
      </w:r>
      <w:r w:rsidRPr="00480325">
        <w:rPr>
          <w:rFonts w:ascii="Times New Roman" w:hAnsi="Times New Roman" w:cs="Times New Roman"/>
          <w:sz w:val="24"/>
          <w:szCs w:val="24"/>
          <w:lang w:eastAsia="en-IN"/>
        </w:rPr>
        <w:t xml:space="preserve"> maintain academic integrity presents a crucial difficulty </w:t>
      </w:r>
      <w:proofErr w:type="gramStart"/>
      <w:r w:rsidRPr="00480325">
        <w:rPr>
          <w:rFonts w:ascii="Times New Roman" w:hAnsi="Times New Roman" w:cs="Times New Roman"/>
          <w:sz w:val="24"/>
          <w:szCs w:val="24"/>
          <w:lang w:eastAsia="en-IN"/>
        </w:rPr>
        <w:t>despite the fact that</w:t>
      </w:r>
      <w:proofErr w:type="gramEnd"/>
      <w:r w:rsidRPr="00480325">
        <w:rPr>
          <w:rFonts w:ascii="Times New Roman" w:hAnsi="Times New Roman" w:cs="Times New Roman"/>
          <w:sz w:val="24"/>
          <w:szCs w:val="24"/>
          <w:lang w:eastAsia="en-IN"/>
        </w:rPr>
        <w:t xml:space="preserve"> these digital modalities provide unparalleled accessibility and convenience.</w:t>
      </w:r>
      <w:r w:rsidRPr="00480325">
        <w:rPr>
          <w:rFonts w:ascii="Times New Roman" w:hAnsi="Times New Roman" w:cs="Times New Roman"/>
          <w:sz w:val="24"/>
          <w:szCs w:val="24"/>
        </w:rPr>
        <w:t xml:space="preserve"> </w:t>
      </w:r>
      <w:r w:rsidRPr="00480325">
        <w:rPr>
          <w:rFonts w:ascii="Times New Roman" w:hAnsi="Times New Roman" w:cs="Times New Roman"/>
          <w:sz w:val="24"/>
          <w:szCs w:val="24"/>
          <w:lang w:eastAsia="en-IN"/>
        </w:rPr>
        <w:t xml:space="preserve">Our project intends to pioneer a ground-breaking solution - the creation of an automated proctoring </w:t>
      </w:r>
      <w:r w:rsidR="00CD395C" w:rsidRPr="00480325">
        <w:rPr>
          <w:rFonts w:ascii="Times New Roman" w:hAnsi="Times New Roman" w:cs="Times New Roman"/>
          <w:sz w:val="24"/>
          <w:szCs w:val="24"/>
          <w:lang w:eastAsia="en-IN"/>
        </w:rPr>
        <w:t>program</w:t>
      </w:r>
      <w:r w:rsidRPr="00480325">
        <w:rPr>
          <w:rFonts w:ascii="Times New Roman" w:hAnsi="Times New Roman" w:cs="Times New Roman"/>
          <w:sz w:val="24"/>
          <w:szCs w:val="24"/>
          <w:lang w:eastAsia="en-IN"/>
        </w:rPr>
        <w:t xml:space="preserve"> - to address these issues head-on. This application uses cutting-edge technology to automatically proctor and oversee online exams, such as artificial intelligence (AI) and machine learning (ML). It promises to </w:t>
      </w:r>
      <w:r w:rsidR="00CD395C" w:rsidRPr="00480325">
        <w:rPr>
          <w:rFonts w:ascii="Times New Roman" w:hAnsi="Times New Roman" w:cs="Times New Roman"/>
          <w:sz w:val="24"/>
          <w:szCs w:val="24"/>
          <w:lang w:eastAsia="en-IN"/>
        </w:rPr>
        <w:t>revolutionize</w:t>
      </w:r>
      <w:r w:rsidRPr="00480325">
        <w:rPr>
          <w:rFonts w:ascii="Times New Roman" w:hAnsi="Times New Roman" w:cs="Times New Roman"/>
          <w:sz w:val="24"/>
          <w:szCs w:val="24"/>
          <w:lang w:eastAsia="en-IN"/>
        </w:rPr>
        <w:t xml:space="preserve"> how we guarantee the integrity of remote assessments by seamlessly integrating with current online examination platforms.</w:t>
      </w:r>
      <w:r w:rsidRPr="00480325">
        <w:rPr>
          <w:rFonts w:ascii="Times New Roman" w:hAnsi="Times New Roman" w:cs="Times New Roman"/>
          <w:sz w:val="24"/>
          <w:szCs w:val="24"/>
        </w:rPr>
        <w:t xml:space="preserve"> </w:t>
      </w:r>
      <w:r w:rsidRPr="00480325">
        <w:rPr>
          <w:rFonts w:ascii="Times New Roman" w:hAnsi="Times New Roman" w:cs="Times New Roman"/>
          <w:sz w:val="24"/>
          <w:szCs w:val="24"/>
          <w:lang w:eastAsia="en-IN"/>
        </w:rPr>
        <w:t xml:space="preserve">The main goal of this project is to automate the proctoring procedure, do away with manual involvement, and offer a scalable, effective, and private solution. We will examine the current problems with conventional proctoring techniques as we delve into the specific difficulties our project seeks to solve and clarify the potential advantages that this automated proctoring application offers to educational institutions and students alike. Our </w:t>
      </w:r>
      <w:r w:rsidR="007B1C2D" w:rsidRPr="00480325">
        <w:rPr>
          <w:rFonts w:ascii="Times New Roman" w:hAnsi="Times New Roman" w:cs="Times New Roman"/>
          <w:sz w:val="24"/>
          <w:szCs w:val="24"/>
          <w:lang w:eastAsia="en-IN"/>
        </w:rPr>
        <w:t>goal</w:t>
      </w:r>
      <w:r w:rsidRPr="00480325">
        <w:rPr>
          <w:rFonts w:ascii="Times New Roman" w:hAnsi="Times New Roman" w:cs="Times New Roman"/>
          <w:sz w:val="24"/>
          <w:szCs w:val="24"/>
          <w:lang w:eastAsia="en-IN"/>
        </w:rPr>
        <w:t xml:space="preserve"> is to redefine proctoring standards for the modern era </w:t>
      </w:r>
      <w:r w:rsidR="007B1C2D" w:rsidRPr="00480325">
        <w:rPr>
          <w:rFonts w:ascii="Times New Roman" w:hAnsi="Times New Roman" w:cs="Times New Roman"/>
          <w:sz w:val="24"/>
          <w:szCs w:val="24"/>
          <w:lang w:eastAsia="en-IN"/>
        </w:rPr>
        <w:t>to</w:t>
      </w:r>
      <w:r w:rsidRPr="00480325">
        <w:rPr>
          <w:rFonts w:ascii="Times New Roman" w:hAnsi="Times New Roman" w:cs="Times New Roman"/>
          <w:sz w:val="24"/>
          <w:szCs w:val="24"/>
          <w:lang w:eastAsia="en-IN"/>
        </w:rPr>
        <w:t xml:space="preserve"> improve the quality and fairness of online education.</w:t>
      </w:r>
    </w:p>
    <w:p w14:paraId="174D3EDA" w14:textId="77777777" w:rsidR="00250D8F" w:rsidRPr="00480325" w:rsidRDefault="00250D8F" w:rsidP="00E265CD">
      <w:pPr>
        <w:spacing w:after="200" w:line="360" w:lineRule="auto"/>
        <w:jc w:val="both"/>
        <w:rPr>
          <w:rFonts w:ascii="Times New Roman" w:hAnsi="Times New Roman" w:cs="Times New Roman"/>
          <w:sz w:val="24"/>
          <w:szCs w:val="24"/>
          <w:lang w:eastAsia="en-IN"/>
        </w:rPr>
      </w:pPr>
      <w:r w:rsidRPr="00480325">
        <w:rPr>
          <w:rFonts w:ascii="Times New Roman" w:hAnsi="Times New Roman" w:cs="Times New Roman"/>
          <w:sz w:val="24"/>
          <w:szCs w:val="24"/>
          <w:lang w:eastAsia="en-IN"/>
        </w:rPr>
        <w:t>Key features and objectives of our automated proctoring application include:</w:t>
      </w:r>
    </w:p>
    <w:p w14:paraId="0970DE02" w14:textId="4DB5D43D" w:rsidR="00250D8F" w:rsidRPr="00480325" w:rsidRDefault="00250D8F">
      <w:pPr>
        <w:pStyle w:val="ListParagraph"/>
        <w:numPr>
          <w:ilvl w:val="0"/>
          <w:numId w:val="3"/>
        </w:numPr>
        <w:spacing w:after="200" w:line="360" w:lineRule="auto"/>
        <w:rPr>
          <w:rFonts w:eastAsia="Times New Roman"/>
          <w:color w:val="000000"/>
          <w:lang w:eastAsia="en-IN"/>
        </w:rPr>
      </w:pPr>
      <w:r w:rsidRPr="00480325">
        <w:rPr>
          <w:rFonts w:eastAsia="Times New Roman"/>
          <w:color w:val="000000"/>
          <w:lang w:eastAsia="en-IN"/>
        </w:rPr>
        <w:t xml:space="preserve">Face </w:t>
      </w:r>
      <w:r w:rsidR="00E27A31" w:rsidRPr="00480325">
        <w:rPr>
          <w:rFonts w:eastAsia="Times New Roman"/>
          <w:color w:val="000000"/>
          <w:lang w:eastAsia="en-IN"/>
        </w:rPr>
        <w:t>Detection</w:t>
      </w:r>
      <w:r w:rsidRPr="00480325">
        <w:rPr>
          <w:rFonts w:eastAsia="Times New Roman"/>
          <w:color w:val="000000"/>
          <w:lang w:eastAsia="en-IN"/>
        </w:rPr>
        <w:t xml:space="preserve">: The project aims to implement robust face </w:t>
      </w:r>
      <w:r w:rsidR="00E27A31" w:rsidRPr="00480325">
        <w:rPr>
          <w:rFonts w:eastAsia="Times New Roman"/>
          <w:color w:val="000000"/>
          <w:lang w:eastAsia="en-IN"/>
        </w:rPr>
        <w:t>detection</w:t>
      </w:r>
      <w:r w:rsidRPr="00480325">
        <w:rPr>
          <w:rFonts w:eastAsia="Times New Roman"/>
          <w:color w:val="000000"/>
          <w:lang w:eastAsia="en-IN"/>
        </w:rPr>
        <w:t xml:space="preserve"> technology, enabling the system to </w:t>
      </w:r>
      <w:r w:rsidR="00E27A31" w:rsidRPr="00480325">
        <w:rPr>
          <w:rFonts w:eastAsia="Times New Roman"/>
          <w:color w:val="000000"/>
          <w:lang w:eastAsia="en-IN"/>
        </w:rPr>
        <w:t>detect</w:t>
      </w:r>
      <w:r w:rsidRPr="00480325">
        <w:rPr>
          <w:rFonts w:eastAsia="Times New Roman"/>
          <w:color w:val="000000"/>
          <w:lang w:eastAsia="en-IN"/>
        </w:rPr>
        <w:t xml:space="preserve"> the identity of the test-taker and ensure that the person taking the exam </w:t>
      </w:r>
      <w:r w:rsidR="00E27A31" w:rsidRPr="00480325">
        <w:rPr>
          <w:rFonts w:eastAsia="Times New Roman"/>
          <w:color w:val="000000"/>
          <w:lang w:eastAsia="en-IN"/>
        </w:rPr>
        <w:t>as a</w:t>
      </w:r>
      <w:r w:rsidRPr="00480325">
        <w:rPr>
          <w:rFonts w:eastAsia="Times New Roman"/>
          <w:color w:val="000000"/>
          <w:lang w:eastAsia="en-IN"/>
        </w:rPr>
        <w:t xml:space="preserve"> registered student.</w:t>
      </w:r>
    </w:p>
    <w:p w14:paraId="4A0197AA" w14:textId="77777777" w:rsidR="00250D8F" w:rsidRPr="00480325" w:rsidRDefault="00250D8F">
      <w:pPr>
        <w:pStyle w:val="ListParagraph"/>
        <w:numPr>
          <w:ilvl w:val="0"/>
          <w:numId w:val="3"/>
        </w:numPr>
        <w:spacing w:after="200" w:line="360" w:lineRule="auto"/>
        <w:rPr>
          <w:rFonts w:eastAsia="Times New Roman"/>
          <w:color w:val="000000"/>
          <w:lang w:eastAsia="en-IN"/>
        </w:rPr>
      </w:pPr>
      <w:r w:rsidRPr="00480325">
        <w:rPr>
          <w:rFonts w:eastAsia="Times New Roman"/>
          <w:color w:val="000000"/>
          <w:lang w:eastAsia="en-IN"/>
        </w:rPr>
        <w:t>Face Cover/Visibility Detection: It will incorporate sophisticated algorithms to detect face coverings or visibility issues, ensuring that test-takers' faces remain visible throughout the examination.</w:t>
      </w:r>
    </w:p>
    <w:p w14:paraId="3A2443A7" w14:textId="77777777" w:rsidR="00250D8F" w:rsidRPr="00480325" w:rsidRDefault="00250D8F">
      <w:pPr>
        <w:pStyle w:val="ListParagraph"/>
        <w:numPr>
          <w:ilvl w:val="0"/>
          <w:numId w:val="3"/>
        </w:numPr>
        <w:spacing w:after="200" w:line="360" w:lineRule="auto"/>
        <w:rPr>
          <w:rFonts w:eastAsia="Times New Roman"/>
          <w:color w:val="000000"/>
          <w:lang w:eastAsia="en-IN"/>
        </w:rPr>
      </w:pPr>
      <w:r w:rsidRPr="00480325">
        <w:rPr>
          <w:rFonts w:eastAsia="Times New Roman"/>
          <w:color w:val="000000"/>
          <w:lang w:eastAsia="en-IN"/>
        </w:rPr>
        <w:t>Multiple People Detection with Face Verification: The project will extend its capabilities to detect and verify the presence of multiple individuals in the test environment, further enhancing security and integrity.</w:t>
      </w:r>
    </w:p>
    <w:p w14:paraId="1C4430EA" w14:textId="77777777" w:rsidR="00250D8F" w:rsidRPr="00480325" w:rsidRDefault="00250D8F">
      <w:pPr>
        <w:pStyle w:val="ListParagraph"/>
        <w:numPr>
          <w:ilvl w:val="0"/>
          <w:numId w:val="3"/>
        </w:numPr>
        <w:spacing w:after="200" w:line="360" w:lineRule="auto"/>
        <w:rPr>
          <w:rFonts w:eastAsia="Times New Roman"/>
          <w:color w:val="000000"/>
          <w:lang w:eastAsia="en-IN"/>
        </w:rPr>
      </w:pPr>
      <w:r w:rsidRPr="00480325">
        <w:rPr>
          <w:rFonts w:eastAsia="Times New Roman"/>
          <w:color w:val="000000"/>
          <w:lang w:eastAsia="en-IN"/>
        </w:rPr>
        <w:t>Multiple People Detection: Beyond face verification, the system will employ advanced techniques to detect the presence of multiple people, alerting proctors to potential breaches of exam protocols.</w:t>
      </w:r>
    </w:p>
    <w:p w14:paraId="0C258913" w14:textId="77777777" w:rsidR="007B1C2D" w:rsidRDefault="007B1C2D" w:rsidP="00B5707C">
      <w:pPr>
        <w:spacing w:before="120" w:after="120" w:line="360" w:lineRule="auto"/>
        <w:jc w:val="both"/>
        <w:rPr>
          <w:rFonts w:ascii="Times New Roman" w:hAnsi="Times New Roman" w:cs="Times New Roman"/>
        </w:rPr>
      </w:pPr>
    </w:p>
    <w:p w14:paraId="66099570" w14:textId="77777777" w:rsidR="0099664F" w:rsidRPr="00480325" w:rsidRDefault="0099664F" w:rsidP="00B5707C">
      <w:pPr>
        <w:spacing w:before="120" w:after="120" w:line="360" w:lineRule="auto"/>
        <w:jc w:val="both"/>
        <w:rPr>
          <w:rFonts w:ascii="Times New Roman" w:hAnsi="Times New Roman" w:cs="Times New Roman"/>
        </w:rPr>
      </w:pPr>
    </w:p>
    <w:p w14:paraId="0C893121" w14:textId="77777777" w:rsidR="00B5707C" w:rsidRPr="00480325" w:rsidRDefault="00B5707C">
      <w:pPr>
        <w:pStyle w:val="ListParagraph"/>
        <w:numPr>
          <w:ilvl w:val="1"/>
          <w:numId w:val="1"/>
        </w:numPr>
        <w:shd w:val="clear" w:color="auto" w:fill="FFFFFF"/>
        <w:spacing w:before="120" w:line="360" w:lineRule="auto"/>
        <w:ind w:left="450" w:hanging="450"/>
        <w:outlineLvl w:val="2"/>
        <w:rPr>
          <w:b/>
          <w:sz w:val="28"/>
          <w:szCs w:val="28"/>
        </w:rPr>
      </w:pPr>
      <w:r w:rsidRPr="00480325">
        <w:rPr>
          <w:b/>
          <w:sz w:val="28"/>
          <w:szCs w:val="28"/>
        </w:rPr>
        <w:lastRenderedPageBreak/>
        <w:t>Problem Statement</w:t>
      </w:r>
    </w:p>
    <w:p w14:paraId="709BDE10" w14:textId="2DCC2A55" w:rsidR="00E81E6E" w:rsidRPr="00480325" w:rsidRDefault="00250D8F" w:rsidP="00E265CD">
      <w:pPr>
        <w:pStyle w:val="ListParagraph"/>
        <w:shd w:val="clear" w:color="auto" w:fill="FFFFFF"/>
        <w:spacing w:before="120" w:line="360" w:lineRule="auto"/>
        <w:ind w:left="450"/>
        <w:jc w:val="left"/>
        <w:outlineLvl w:val="2"/>
        <w:rPr>
          <w:lang w:eastAsia="en-IN"/>
        </w:rPr>
      </w:pPr>
      <w:r w:rsidRPr="00480325">
        <w:rPr>
          <w:lang w:eastAsia="en-IN"/>
        </w:rPr>
        <w:t xml:space="preserve">Remote learning has increasingly been the standard in recent years, and online exams have also gained popularity. The successful proctoring of these online exams has become a chronic difficulty, though, as cases of cheating and unfair </w:t>
      </w:r>
      <w:r w:rsidR="00CD395C" w:rsidRPr="00480325">
        <w:rPr>
          <w:lang w:eastAsia="en-IN"/>
        </w:rPr>
        <w:t>practices</w:t>
      </w:r>
      <w:r w:rsidRPr="00480325">
        <w:rPr>
          <w:lang w:eastAsia="en-IN"/>
        </w:rPr>
        <w:t xml:space="preserve"> have been on the rise.</w:t>
      </w:r>
      <w:r w:rsidRPr="00480325">
        <w:t xml:space="preserve"> </w:t>
      </w:r>
      <w:r w:rsidRPr="00480325">
        <w:rPr>
          <w:lang w:eastAsia="en-IN"/>
        </w:rPr>
        <w:t>The solutions currently in place frequently use a two-platform strategy. The actual testing is conducted on the first platform, which makes use of applications like Google Forms to make exam creation and administration easier. The second platform consists of video conferencing tools like Google Meet or Zoom that are used for manual proctoring, which involves having a proctor or teacher present to oversee the exam procedure in person.</w:t>
      </w:r>
      <w:r w:rsidRPr="00480325">
        <w:t xml:space="preserve"> </w:t>
      </w:r>
      <w:r w:rsidRPr="00480325">
        <w:rPr>
          <w:lang w:eastAsia="en-IN"/>
        </w:rPr>
        <w:t xml:space="preserve">By creating a cutting-edge </w:t>
      </w:r>
      <w:r w:rsidR="00CD395C" w:rsidRPr="00480325">
        <w:rPr>
          <w:lang w:eastAsia="en-IN"/>
        </w:rPr>
        <w:t>program</w:t>
      </w:r>
      <w:r w:rsidRPr="00480325">
        <w:rPr>
          <w:lang w:eastAsia="en-IN"/>
        </w:rPr>
        <w:t xml:space="preserve"> capable of automated proctoring and student monitoring, our initiative intends to take on this obstacle head-on and eliminate the need for manual proctoring support. Our main goal is to develop a system that integrates easily into the online exam environment, improving its efficiency and security.</w:t>
      </w:r>
    </w:p>
    <w:p w14:paraId="4FBDCE78" w14:textId="77777777" w:rsidR="00250D8F" w:rsidRPr="00480325" w:rsidRDefault="00250D8F" w:rsidP="00E81E6E">
      <w:pPr>
        <w:pStyle w:val="ListParagraph"/>
        <w:shd w:val="clear" w:color="auto" w:fill="FFFFFF"/>
        <w:spacing w:before="120" w:line="360" w:lineRule="auto"/>
        <w:ind w:left="450"/>
        <w:outlineLvl w:val="2"/>
        <w:rPr>
          <w:b/>
          <w:sz w:val="28"/>
          <w:szCs w:val="28"/>
        </w:rPr>
      </w:pPr>
    </w:p>
    <w:p w14:paraId="37CF54F7" w14:textId="383E0AA5" w:rsidR="00E81E6E" w:rsidRPr="00480325" w:rsidRDefault="00E81E6E">
      <w:pPr>
        <w:pStyle w:val="ListParagraph"/>
        <w:numPr>
          <w:ilvl w:val="1"/>
          <w:numId w:val="1"/>
        </w:numPr>
        <w:shd w:val="clear" w:color="auto" w:fill="FFFFFF"/>
        <w:spacing w:before="120" w:line="360" w:lineRule="auto"/>
        <w:ind w:left="450" w:hanging="450"/>
        <w:outlineLvl w:val="2"/>
        <w:rPr>
          <w:b/>
          <w:sz w:val="28"/>
          <w:szCs w:val="28"/>
        </w:rPr>
      </w:pPr>
      <w:r w:rsidRPr="00480325">
        <w:rPr>
          <w:b/>
          <w:sz w:val="28"/>
          <w:szCs w:val="28"/>
        </w:rPr>
        <w:t xml:space="preserve">Objectives </w:t>
      </w:r>
    </w:p>
    <w:p w14:paraId="36A678A0" w14:textId="77777777" w:rsidR="00250D8F" w:rsidRPr="00480325" w:rsidRDefault="00250D8F" w:rsidP="00E265CD">
      <w:pPr>
        <w:pStyle w:val="ListParagraph"/>
        <w:spacing w:line="360" w:lineRule="auto"/>
        <w:ind w:left="375"/>
        <w:rPr>
          <w:b/>
          <w:lang w:eastAsia="en-IN"/>
        </w:rPr>
      </w:pPr>
      <w:r w:rsidRPr="00480325">
        <w:rPr>
          <w:b/>
          <w:lang w:eastAsia="en-IN"/>
        </w:rPr>
        <w:t>1. To verify identity via face recognition:</w:t>
      </w:r>
    </w:p>
    <w:p w14:paraId="2B6E660C" w14:textId="77777777" w:rsidR="00250D8F" w:rsidRPr="00480325" w:rsidRDefault="00250D8F" w:rsidP="00E265CD">
      <w:pPr>
        <w:pStyle w:val="ListParagraph"/>
        <w:spacing w:line="360" w:lineRule="auto"/>
        <w:ind w:left="375"/>
        <w:rPr>
          <w:lang w:eastAsia="en-IN"/>
        </w:rPr>
      </w:pPr>
      <w:r w:rsidRPr="00480325">
        <w:rPr>
          <w:lang w:eastAsia="en-IN"/>
        </w:rPr>
        <w:t>Implement a robust face verification system to authenticate the identity of the test-taker, ensuring that the person taking the exam is indeed the registered student.</w:t>
      </w:r>
    </w:p>
    <w:p w14:paraId="454D9E9E" w14:textId="41583272" w:rsidR="00250D8F" w:rsidRPr="00480325" w:rsidRDefault="00250D8F" w:rsidP="00E265CD">
      <w:pPr>
        <w:pStyle w:val="ListParagraph"/>
        <w:spacing w:line="360" w:lineRule="auto"/>
        <w:ind w:left="375"/>
        <w:rPr>
          <w:b/>
          <w:lang w:eastAsia="en-IN"/>
        </w:rPr>
      </w:pPr>
      <w:r w:rsidRPr="00480325">
        <w:rPr>
          <w:b/>
          <w:lang w:eastAsia="en-IN"/>
        </w:rPr>
        <w:t>2. To ensure the visibility of the test-</w:t>
      </w:r>
      <w:r w:rsidR="00CD395C" w:rsidRPr="00480325">
        <w:rPr>
          <w:b/>
          <w:lang w:eastAsia="en-IN"/>
        </w:rPr>
        <w:t>takers</w:t>
      </w:r>
      <w:r w:rsidRPr="00480325">
        <w:rPr>
          <w:b/>
          <w:lang w:eastAsia="en-IN"/>
        </w:rPr>
        <w:t xml:space="preserve"> face throughout the examination:</w:t>
      </w:r>
    </w:p>
    <w:p w14:paraId="4DCAFF72" w14:textId="77777777" w:rsidR="00250D8F" w:rsidRPr="00480325" w:rsidRDefault="00250D8F" w:rsidP="00E265CD">
      <w:pPr>
        <w:pStyle w:val="ListParagraph"/>
        <w:spacing w:line="360" w:lineRule="auto"/>
        <w:ind w:left="375"/>
        <w:rPr>
          <w:lang w:eastAsia="en-IN"/>
        </w:rPr>
      </w:pPr>
      <w:r w:rsidRPr="00480325">
        <w:rPr>
          <w:lang w:eastAsia="en-IN"/>
        </w:rPr>
        <w:t>Incorporate facial visibility checks to monitor and ensure that students maintain a clear and unobstructed view of their face throughout the examination.</w:t>
      </w:r>
    </w:p>
    <w:p w14:paraId="7FB68F67" w14:textId="77777777" w:rsidR="00250D8F" w:rsidRPr="00480325" w:rsidRDefault="00250D8F" w:rsidP="00E265CD">
      <w:pPr>
        <w:pStyle w:val="ListParagraph"/>
        <w:spacing w:line="360" w:lineRule="auto"/>
        <w:ind w:left="375"/>
        <w:rPr>
          <w:b/>
          <w:lang w:eastAsia="en-IN"/>
        </w:rPr>
      </w:pPr>
      <w:r w:rsidRPr="00480325">
        <w:rPr>
          <w:b/>
          <w:lang w:eastAsia="en-IN"/>
        </w:rPr>
        <w:t>3. To enhance face recognition to detect multiple people and prevent impersonation:</w:t>
      </w:r>
    </w:p>
    <w:p w14:paraId="19A85E34" w14:textId="30CF95A1" w:rsidR="00250D8F" w:rsidRPr="00480325" w:rsidRDefault="00250D8F" w:rsidP="00E265CD">
      <w:pPr>
        <w:pStyle w:val="ListParagraph"/>
        <w:spacing w:line="360" w:lineRule="auto"/>
        <w:ind w:left="375"/>
        <w:rPr>
          <w:lang w:eastAsia="en-IN"/>
        </w:rPr>
      </w:pPr>
      <w:r w:rsidRPr="00480325">
        <w:rPr>
          <w:lang w:eastAsia="en-IN"/>
        </w:rPr>
        <w:t>Enhance face verification capabilities to detect and prevent any attempts at impersonation or multiple individuals attempting to take the exam simultaneously.</w:t>
      </w:r>
    </w:p>
    <w:p w14:paraId="6B32A710" w14:textId="77777777" w:rsidR="00250D8F" w:rsidRPr="00480325" w:rsidRDefault="00250D8F" w:rsidP="00E265CD">
      <w:pPr>
        <w:pStyle w:val="ListParagraph"/>
        <w:spacing w:line="360" w:lineRule="auto"/>
        <w:ind w:left="375"/>
        <w:rPr>
          <w:b/>
          <w:lang w:eastAsia="en-IN"/>
        </w:rPr>
      </w:pPr>
      <w:r w:rsidRPr="00480325">
        <w:rPr>
          <w:b/>
          <w:lang w:eastAsia="en-IN"/>
        </w:rPr>
        <w:t>4. To accurately identify the presence of multiple individuals in the test-taker's environment:</w:t>
      </w:r>
    </w:p>
    <w:p w14:paraId="113FF72B" w14:textId="77777777" w:rsidR="00250D8F" w:rsidRPr="00480325" w:rsidRDefault="00250D8F" w:rsidP="00E265CD">
      <w:pPr>
        <w:pStyle w:val="ListParagraph"/>
        <w:spacing w:line="360" w:lineRule="auto"/>
        <w:ind w:left="375"/>
        <w:rPr>
          <w:lang w:eastAsia="en-IN"/>
        </w:rPr>
      </w:pPr>
      <w:r w:rsidRPr="00480325">
        <w:rPr>
          <w:lang w:eastAsia="en-IN"/>
        </w:rPr>
        <w:t>Implement a system that can accurately detect the presence of multiple individuals in the test-taker's environment, preventing unauthorized collaboration.</w:t>
      </w:r>
    </w:p>
    <w:p w14:paraId="5DF9E4E4" w14:textId="77777777" w:rsidR="00250D8F" w:rsidRPr="00480325" w:rsidRDefault="00250D8F" w:rsidP="00E265CD">
      <w:pPr>
        <w:pStyle w:val="ListParagraph"/>
        <w:spacing w:line="360" w:lineRule="auto"/>
        <w:ind w:left="375"/>
        <w:rPr>
          <w:b/>
          <w:lang w:eastAsia="en-IN"/>
        </w:rPr>
      </w:pPr>
      <w:r w:rsidRPr="00480325">
        <w:rPr>
          <w:b/>
          <w:lang w:eastAsia="en-IN"/>
        </w:rPr>
        <w:t>5. To monitor the use of multiple browser tabs or windows during the exam:</w:t>
      </w:r>
    </w:p>
    <w:p w14:paraId="56CEE87A" w14:textId="77777777" w:rsidR="00250D8F" w:rsidRPr="00480325" w:rsidRDefault="00250D8F" w:rsidP="00E265CD">
      <w:pPr>
        <w:pStyle w:val="ListParagraph"/>
        <w:spacing w:line="360" w:lineRule="auto"/>
        <w:ind w:left="375"/>
        <w:rPr>
          <w:lang w:eastAsia="en-IN"/>
        </w:rPr>
      </w:pPr>
      <w:r w:rsidRPr="00480325">
        <w:rPr>
          <w:lang w:eastAsia="en-IN"/>
        </w:rPr>
        <w:t>Implement mechanisms to detect and restrict the opening of multiple browser tabs or windows during the examination to maintain a single, controlled exam environment.</w:t>
      </w:r>
    </w:p>
    <w:p w14:paraId="5AB96E81" w14:textId="77777777" w:rsidR="00250D8F" w:rsidRPr="00480325" w:rsidRDefault="00250D8F" w:rsidP="00E265CD">
      <w:pPr>
        <w:pStyle w:val="ListParagraph"/>
        <w:spacing w:line="360" w:lineRule="auto"/>
        <w:ind w:left="375"/>
        <w:rPr>
          <w:b/>
          <w:lang w:eastAsia="en-IN"/>
        </w:rPr>
      </w:pPr>
      <w:r w:rsidRPr="00480325">
        <w:rPr>
          <w:b/>
          <w:lang w:eastAsia="en-IN"/>
        </w:rPr>
        <w:t>6. To maintain a full-screen view of the examination interface throughout the test duration:</w:t>
      </w:r>
    </w:p>
    <w:p w14:paraId="16D13111" w14:textId="77777777" w:rsidR="00250D8F" w:rsidRPr="00480325" w:rsidRDefault="00250D8F" w:rsidP="00E265CD">
      <w:pPr>
        <w:pStyle w:val="ListParagraph"/>
        <w:spacing w:line="360" w:lineRule="auto"/>
        <w:ind w:left="375"/>
        <w:rPr>
          <w:lang w:eastAsia="en-IN"/>
        </w:rPr>
      </w:pPr>
      <w:r w:rsidRPr="00480325">
        <w:rPr>
          <w:lang w:eastAsia="en-IN"/>
        </w:rPr>
        <w:t xml:space="preserve">Ensure that the examination interface remains in full-screen mode throughout the test duration, preventing distractions or unauthorized access to external resources. </w:t>
      </w:r>
    </w:p>
    <w:p w14:paraId="4E4E450E" w14:textId="77777777" w:rsidR="00E265CD" w:rsidRPr="00480325" w:rsidRDefault="00E265CD" w:rsidP="00E265CD">
      <w:pPr>
        <w:pStyle w:val="ListParagraph"/>
        <w:spacing w:line="360" w:lineRule="auto"/>
        <w:ind w:left="375"/>
        <w:rPr>
          <w:lang w:eastAsia="en-IN"/>
        </w:rPr>
      </w:pPr>
    </w:p>
    <w:p w14:paraId="725429B9" w14:textId="79F1DA3D" w:rsidR="00250D8F" w:rsidRPr="00480325" w:rsidRDefault="00250D8F" w:rsidP="00E265CD">
      <w:pPr>
        <w:pStyle w:val="ListParagraph"/>
        <w:spacing w:line="360" w:lineRule="auto"/>
        <w:ind w:left="375"/>
        <w:rPr>
          <w:lang w:eastAsia="en-IN"/>
        </w:rPr>
      </w:pPr>
      <w:r w:rsidRPr="00480325">
        <w:rPr>
          <w:lang w:eastAsia="en-IN"/>
        </w:rPr>
        <w:t>These objectives collectively aim to create a secure, technologically advanced remote exam monitoring system that ensures academic integrity, privacy, and fairness in remote assessments.</w:t>
      </w:r>
    </w:p>
    <w:p w14:paraId="1B1218AB" w14:textId="5C737143" w:rsidR="00332003" w:rsidRPr="00480325" w:rsidRDefault="00332003" w:rsidP="00332003">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2</w:t>
      </w:r>
    </w:p>
    <w:p w14:paraId="20491CD5" w14:textId="587BCC94" w:rsidR="00332003" w:rsidRPr="00480325" w:rsidRDefault="00C728E3" w:rsidP="00332003">
      <w:pP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Literature Survey</w:t>
      </w:r>
      <w:r w:rsidR="00E81E6E" w:rsidRPr="00480325">
        <w:rPr>
          <w:rFonts w:ascii="Times New Roman" w:hAnsi="Times New Roman" w:cs="Times New Roman"/>
          <w:b/>
          <w:sz w:val="36"/>
          <w:szCs w:val="36"/>
        </w:rPr>
        <w:t>/ Background</w:t>
      </w:r>
    </w:p>
    <w:p w14:paraId="3D77929C" w14:textId="77777777" w:rsidR="00250D8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 xml:space="preserve">TITLE: Automated Online Exam Proctoring </w:t>
      </w:r>
    </w:p>
    <w:p w14:paraId="4C32CE0F" w14:textId="0AD077EE" w:rsidR="00250D8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Massive open online courses (MOOCs) and other forms of remote education continue to increase in popularity and reach. The ability to efficiently proctor remote online examinations is an important limiting factor to the scalability of this next stage in education. Presently, human proctoring is the most common approach of evaluation, by either requiring the test taker to visit an examination center, or by monitoring them visually and acoustically during exams via a webcam. However, such methods are labor-intensive and costly. In this paper, we present a multimedia analytic system that performs automatic online exam proctoring. The system hardware includes one webcam, one w</w:t>
      </w:r>
      <w:r w:rsidR="000D6851" w:rsidRPr="00480325">
        <w:rPr>
          <w:rFonts w:ascii="Times New Roman" w:hAnsi="Times New Roman" w:cs="Times New Roman"/>
          <w:sz w:val="24"/>
          <w:szCs w:val="24"/>
        </w:rPr>
        <w:t>ebca</w:t>
      </w:r>
      <w:r w:rsidRPr="00480325">
        <w:rPr>
          <w:rFonts w:ascii="Times New Roman" w:hAnsi="Times New Roman" w:cs="Times New Roman"/>
          <w:sz w:val="24"/>
          <w:szCs w:val="24"/>
        </w:rPr>
        <w:t>m, and a microphone, for the purpose of monitoring the visual and acoustic environment of the testing location. The system includes six basic components that continuously estimate the key behavior cues: user verification, text detection, voice detection, active window detection, gaze estimation and phone detection. By combining the continuous estimation components, and applying a temporal sliding window, we design higher level features to classify whether the test taker is cheating at any moment during the exam. To evaluate our proposed system, we collect multimedia (audio and visual) data from 24 subjects performing various types of cheating while taking online exams. Extensive experimental results demonstrate the accuracy, robustness, and efficiency of our online exam proctoring system.</w:t>
      </w:r>
    </w:p>
    <w:p w14:paraId="7F09B26F" w14:textId="217F1984" w:rsidR="00250D8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 xml:space="preserve">  </w:t>
      </w:r>
    </w:p>
    <w:p w14:paraId="557B9438" w14:textId="77777777" w:rsidR="00250D8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 xml:space="preserve">TITLE: An Intelligent System for Online Exam Monitoring </w:t>
      </w:r>
    </w:p>
    <w:p w14:paraId="0DC44224" w14:textId="07CFDB20" w:rsidR="00250D8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For the past few years, e-learning has become popular across countries because of its flexibility, </w:t>
      </w:r>
      <w:r w:rsidR="007B1C2D" w:rsidRPr="00480325">
        <w:rPr>
          <w:rFonts w:ascii="Times New Roman" w:hAnsi="Times New Roman" w:cs="Times New Roman"/>
          <w:sz w:val="24"/>
          <w:szCs w:val="24"/>
        </w:rPr>
        <w:t>availability,</w:t>
      </w:r>
      <w:r w:rsidRPr="00480325">
        <w:rPr>
          <w:rFonts w:ascii="Times New Roman" w:hAnsi="Times New Roman" w:cs="Times New Roman"/>
          <w:sz w:val="24"/>
          <w:szCs w:val="24"/>
        </w:rPr>
        <w:t xml:space="preserve"> and user friendliness. As far as 7 online examinations are </w:t>
      </w:r>
      <w:proofErr w:type="gramStart"/>
      <w:r w:rsidRPr="00480325">
        <w:rPr>
          <w:rFonts w:ascii="Times New Roman" w:hAnsi="Times New Roman" w:cs="Times New Roman"/>
          <w:sz w:val="24"/>
          <w:szCs w:val="24"/>
        </w:rPr>
        <w:t>concerned;</w:t>
      </w:r>
      <w:proofErr w:type="gramEnd"/>
      <w:r w:rsidRPr="00480325">
        <w:rPr>
          <w:rFonts w:ascii="Times New Roman" w:hAnsi="Times New Roman" w:cs="Times New Roman"/>
          <w:sz w:val="24"/>
          <w:szCs w:val="24"/>
        </w:rPr>
        <w:t xml:space="preserve"> the major challenge faced by the research community is the proctoring techniques used. In this paper, we present a method to avoid the physical presence of a proctor throughout the exam by creating a comprehensive multi modal system. We have used hardware such as webcams to capture audio and video along with active window capture. This combination forms the inputs to an intelligent </w:t>
      </w:r>
      <w:r w:rsidR="00CD395C" w:rsidRPr="00480325">
        <w:rPr>
          <w:rFonts w:ascii="Times New Roman" w:hAnsi="Times New Roman" w:cs="Times New Roman"/>
          <w:sz w:val="24"/>
          <w:szCs w:val="24"/>
        </w:rPr>
        <w:t>rule-based</w:t>
      </w:r>
      <w:r w:rsidRPr="00480325">
        <w:rPr>
          <w:rFonts w:ascii="Times New Roman" w:hAnsi="Times New Roman" w:cs="Times New Roman"/>
          <w:sz w:val="24"/>
          <w:szCs w:val="24"/>
        </w:rPr>
        <w:t xml:space="preserve"> inference system which has the capability to decide whether any malpractices have happened. </w:t>
      </w:r>
      <w:r w:rsidR="00CD395C" w:rsidRPr="00480325">
        <w:rPr>
          <w:rFonts w:ascii="Times New Roman" w:hAnsi="Times New Roman" w:cs="Times New Roman"/>
          <w:sz w:val="24"/>
          <w:szCs w:val="24"/>
        </w:rPr>
        <w:t>The examinee’s</w:t>
      </w:r>
      <w:r w:rsidRPr="00480325">
        <w:rPr>
          <w:rFonts w:ascii="Times New Roman" w:hAnsi="Times New Roman" w:cs="Times New Roman"/>
          <w:sz w:val="24"/>
          <w:szCs w:val="24"/>
        </w:rPr>
        <w:t xml:space="preserve"> face is detected and is used to extract feature points thereby estimating a head pose. Misconduct is detected based on yaw angle variations, audio presence and active window capture. Our system has been tested in an e-learning scenario and we were able to make exam monitoring easy. Experiment results proved that our system performed better than the existing systems. </w:t>
      </w:r>
    </w:p>
    <w:p w14:paraId="4C2B5146" w14:textId="77777777" w:rsidR="00AC6041" w:rsidRPr="00480325" w:rsidRDefault="00AC6041" w:rsidP="00E265CD">
      <w:pPr>
        <w:spacing w:line="360" w:lineRule="auto"/>
        <w:jc w:val="both"/>
        <w:rPr>
          <w:rFonts w:ascii="Times New Roman" w:hAnsi="Times New Roman" w:cs="Times New Roman"/>
          <w:sz w:val="24"/>
          <w:szCs w:val="24"/>
        </w:rPr>
      </w:pPr>
    </w:p>
    <w:p w14:paraId="7AFD95C8" w14:textId="77777777" w:rsidR="007435CA" w:rsidRDefault="007435CA" w:rsidP="00E265CD">
      <w:pPr>
        <w:spacing w:line="360" w:lineRule="auto"/>
        <w:jc w:val="both"/>
        <w:rPr>
          <w:rFonts w:ascii="Times New Roman" w:hAnsi="Times New Roman" w:cs="Times New Roman"/>
          <w:b/>
          <w:bCs/>
          <w:sz w:val="28"/>
          <w:szCs w:val="28"/>
        </w:rPr>
      </w:pPr>
    </w:p>
    <w:p w14:paraId="101121F9" w14:textId="3E4F15A1" w:rsidR="00250D8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lastRenderedPageBreak/>
        <w:t xml:space="preserve">TITLE: Eye Gaze Tracking </w:t>
      </w:r>
      <w:r w:rsidR="00CD395C" w:rsidRPr="00480325">
        <w:rPr>
          <w:rFonts w:ascii="Times New Roman" w:hAnsi="Times New Roman" w:cs="Times New Roman"/>
          <w:b/>
          <w:bCs/>
          <w:sz w:val="28"/>
          <w:szCs w:val="28"/>
        </w:rPr>
        <w:t>with</w:t>
      </w:r>
      <w:r w:rsidRPr="00480325">
        <w:rPr>
          <w:rFonts w:ascii="Times New Roman" w:hAnsi="Times New Roman" w:cs="Times New Roman"/>
          <w:b/>
          <w:bCs/>
          <w:sz w:val="28"/>
          <w:szCs w:val="28"/>
        </w:rPr>
        <w:t xml:space="preserve"> a Web Camera in a Desktop Environment</w:t>
      </w:r>
    </w:p>
    <w:p w14:paraId="26ECA031" w14:textId="7AFB972D" w:rsidR="00250D8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This paper addresses the eye gaze tracking problem using a low cost and more convenient web camera in a desktop environment, as opposed to gaze tracking techniques requiring specific hardware, e.g., infrared high-resolution camera and infrared light sources, as well as a cumbersome calibration process. In the proposed method, we first track the human face in a real-time video sequence to extract the eye regions. Then, we combine intensity energy and edge strength to obtain the iris center and utilize the piecewise eye corner detector to detect the eye corner. We adopt a sinusoidal head model to simulate the 3-D head shape, and propose adaptive weighted facial features embedded in the pose from the orthography and scaling with iterations algorithm, whereby the head pose can be estimated. Finally, the eye gaze tracking is accomplished by integration of the eye vector and the head movement information. Experiments are performed to estimate the eye movement and head pose on the Bio</w:t>
      </w:r>
      <w:r w:rsidR="00CD395C" w:rsidRPr="00480325">
        <w:rPr>
          <w:rFonts w:ascii="Times New Roman" w:hAnsi="Times New Roman" w:cs="Times New Roman"/>
          <w:sz w:val="24"/>
          <w:szCs w:val="24"/>
        </w:rPr>
        <w:t>-</w:t>
      </w:r>
      <w:r w:rsidRPr="00480325">
        <w:rPr>
          <w:rFonts w:ascii="Times New Roman" w:hAnsi="Times New Roman" w:cs="Times New Roman"/>
          <w:sz w:val="24"/>
          <w:szCs w:val="24"/>
        </w:rPr>
        <w:t xml:space="preserve">ID dataset and pose dataset, respectively. In addition, experiments for gaze tracking are performed in real-time video sequences under a desktop environment. The proposed method is not sensitive to the light conditions. Experimental results show that our method achieves an average accuracy of around 1.28◦ without head movement and 2.27◦ with minor movement of the head. </w:t>
      </w:r>
    </w:p>
    <w:p w14:paraId="30E8F487" w14:textId="77777777" w:rsidR="00AC6041" w:rsidRPr="00480325" w:rsidRDefault="00AC6041" w:rsidP="00E265CD">
      <w:pPr>
        <w:spacing w:line="360" w:lineRule="auto"/>
        <w:jc w:val="both"/>
        <w:rPr>
          <w:rFonts w:ascii="Times New Roman" w:hAnsi="Times New Roman" w:cs="Times New Roman"/>
          <w:sz w:val="24"/>
          <w:szCs w:val="24"/>
        </w:rPr>
      </w:pPr>
    </w:p>
    <w:p w14:paraId="601BC29C" w14:textId="14892019" w:rsidR="00AA5C7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 xml:space="preserve">TITLE: Face Verification using Correlation Filters </w:t>
      </w:r>
    </w:p>
    <w:p w14:paraId="0CED349B" w14:textId="77777777" w:rsidR="00AA5C7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 xml:space="preserve"> </w:t>
      </w: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Face verification is an important tool for authentication of an individual and it can be of significant value in security and e-commerce applications. This paper deals with the application of correlation filters [1] for face verification. The performance of a specific type of correlation filter called the minimum average correlation energy (MACE) filter [2] is evaluated using a facial 14 expression database collected at the Advanced Multimedia Processing Lab at Carnegie Mellon University (CMU). A comparison of verification performance between the correlation filter method and Individual Eigenface Subspace Method (IESM) is also presented. It is seen that these correlation filters offer significant potential for face verification. </w:t>
      </w:r>
    </w:p>
    <w:p w14:paraId="4D399327" w14:textId="77777777" w:rsidR="00AC6041" w:rsidRPr="00480325" w:rsidRDefault="00AC6041" w:rsidP="00E265CD">
      <w:pPr>
        <w:spacing w:line="360" w:lineRule="auto"/>
        <w:jc w:val="both"/>
        <w:rPr>
          <w:rFonts w:ascii="Times New Roman" w:hAnsi="Times New Roman" w:cs="Times New Roman"/>
          <w:sz w:val="24"/>
          <w:szCs w:val="24"/>
        </w:rPr>
      </w:pPr>
    </w:p>
    <w:p w14:paraId="0A8E95EA" w14:textId="77777777" w:rsidR="00AC6041" w:rsidRPr="00480325" w:rsidRDefault="00AC6041" w:rsidP="00E265CD">
      <w:pPr>
        <w:spacing w:line="360" w:lineRule="auto"/>
        <w:jc w:val="both"/>
        <w:rPr>
          <w:rFonts w:ascii="Times New Roman" w:hAnsi="Times New Roman" w:cs="Times New Roman"/>
          <w:sz w:val="24"/>
          <w:szCs w:val="24"/>
        </w:rPr>
      </w:pPr>
    </w:p>
    <w:p w14:paraId="20766CFB" w14:textId="77777777" w:rsidR="00AA5C7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TITLE: Heuristic-Based Automatic Online Proctoring System</w:t>
      </w:r>
    </w:p>
    <w:p w14:paraId="73F29654" w14:textId="6BC8DF9F" w:rsidR="00AA5C7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 xml:space="preserve"> </w:t>
      </w: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This paper proposes a novel multi-modal method for automatic online proctoring using a combination of image processing, audio processing and PC monitoring techniques. In the proposed system the remote proctor </w:t>
      </w:r>
      <w:r w:rsidR="007B1C2D" w:rsidRPr="00480325">
        <w:rPr>
          <w:rFonts w:ascii="Times New Roman" w:hAnsi="Times New Roman" w:cs="Times New Roman"/>
          <w:sz w:val="24"/>
          <w:szCs w:val="24"/>
        </w:rPr>
        <w:t>must only</w:t>
      </w:r>
      <w:r w:rsidRPr="00480325">
        <w:rPr>
          <w:rFonts w:ascii="Times New Roman" w:hAnsi="Times New Roman" w:cs="Times New Roman"/>
          <w:sz w:val="24"/>
          <w:szCs w:val="24"/>
        </w:rPr>
        <w:t xml:space="preserve"> inspect the examination room. The proposed system is evaluated with a dataset mimicking the malpractice scenarios, the accuracy of the system is demonstrated with false positive rate of 0.08 and true negative rate of 0.13. </w:t>
      </w:r>
    </w:p>
    <w:p w14:paraId="4E5FB6DF" w14:textId="77777777" w:rsidR="00AC6041" w:rsidRPr="00480325" w:rsidRDefault="00AC6041" w:rsidP="00E265CD">
      <w:pPr>
        <w:spacing w:line="360" w:lineRule="auto"/>
        <w:jc w:val="both"/>
        <w:rPr>
          <w:rFonts w:ascii="Times New Roman" w:hAnsi="Times New Roman" w:cs="Times New Roman"/>
          <w:sz w:val="24"/>
          <w:szCs w:val="24"/>
        </w:rPr>
      </w:pPr>
    </w:p>
    <w:p w14:paraId="49F1E9EB" w14:textId="77777777" w:rsidR="007435CA" w:rsidRDefault="007435CA" w:rsidP="00E265CD">
      <w:pPr>
        <w:spacing w:line="360" w:lineRule="auto"/>
        <w:jc w:val="both"/>
        <w:rPr>
          <w:rFonts w:ascii="Times New Roman" w:hAnsi="Times New Roman" w:cs="Times New Roman"/>
          <w:b/>
          <w:bCs/>
          <w:sz w:val="28"/>
          <w:szCs w:val="28"/>
        </w:rPr>
      </w:pPr>
    </w:p>
    <w:p w14:paraId="736DE2F9" w14:textId="6D6800C1" w:rsidR="00AC6041"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lastRenderedPageBreak/>
        <w:t>TITLE: Implementation of E-Proctoring in Online Teaching: A Study about Motivational Factors</w:t>
      </w:r>
    </w:p>
    <w:p w14:paraId="285F27EA" w14:textId="4B3CB80F" w:rsidR="00AA5C7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Most online teaching institutions still do not offer complete remote teaching, requiring the physical presence of the student in the evaluation process (for supervisory reasons), which could aggravate the evaluation and certification in massive open online teaching. Although, there are already e- proctoring tools (electronic proctoring) that allow this process to be carried out remotely, without requiring that physical presence. For this reason, and in order for this complete remote teaching to be extended to institutions that do not yet believe in the success of its implementation, this study, through a bibliographic study and a causal study carried out by experts in online teaching, focuses on locating the determining motivational factors when accepting and implementing this evaluation system as a method of remote supervision and tries to encourage its use through them. The list obtained consists of the following motivational factors: Quality management, available information, external conditioning, trust, perceived compatibility, perceived usefulness, </w:t>
      </w:r>
      <w:r w:rsidR="00B72FB4" w:rsidRPr="00480325">
        <w:rPr>
          <w:rFonts w:ascii="Times New Roman" w:hAnsi="Times New Roman" w:cs="Times New Roman"/>
          <w:sz w:val="24"/>
          <w:szCs w:val="24"/>
        </w:rPr>
        <w:t>attitude,</w:t>
      </w:r>
      <w:r w:rsidRPr="00480325">
        <w:rPr>
          <w:rFonts w:ascii="Times New Roman" w:hAnsi="Times New Roman" w:cs="Times New Roman"/>
          <w:sz w:val="24"/>
          <w:szCs w:val="24"/>
        </w:rPr>
        <w:t xml:space="preserve"> and intention, and the most decisive 17 factor in this whole process is trust (which would be the extent of security and privacy that institutions have in the use of this tool). </w:t>
      </w:r>
    </w:p>
    <w:p w14:paraId="53F7A0EF" w14:textId="77777777" w:rsidR="00AC6041" w:rsidRPr="00480325" w:rsidRDefault="00AC6041" w:rsidP="00E265CD">
      <w:pPr>
        <w:spacing w:line="360" w:lineRule="auto"/>
        <w:jc w:val="both"/>
        <w:rPr>
          <w:rFonts w:ascii="Times New Roman" w:hAnsi="Times New Roman" w:cs="Times New Roman"/>
          <w:sz w:val="24"/>
          <w:szCs w:val="24"/>
        </w:rPr>
      </w:pPr>
    </w:p>
    <w:p w14:paraId="04D16924" w14:textId="77777777" w:rsidR="00AA5C7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TITLE: Toward Constructing a Secure Online Examination System</w:t>
      </w:r>
    </w:p>
    <w:p w14:paraId="5BBF108A" w14:textId="3C9B77C0" w:rsidR="00AA5C7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Nowadays the rapid development of technology can be observed in every aspect of human life, with no exception to the educational world. </w:t>
      </w:r>
      <w:r w:rsidR="00CD395C" w:rsidRPr="00480325">
        <w:rPr>
          <w:rFonts w:ascii="Times New Roman" w:hAnsi="Times New Roman" w:cs="Times New Roman"/>
          <w:sz w:val="24"/>
          <w:szCs w:val="24"/>
        </w:rPr>
        <w:t>Implementation</w:t>
      </w:r>
      <w:r w:rsidRPr="00480325">
        <w:rPr>
          <w:rFonts w:ascii="Times New Roman" w:hAnsi="Times New Roman" w:cs="Times New Roman"/>
          <w:sz w:val="24"/>
          <w:szCs w:val="24"/>
        </w:rPr>
        <w:t xml:space="preserve"> of a secure online examination system is a hot topic. 18 Issues that should be addressed in the secure online examination system are computer and network security issues of the system and prevention of </w:t>
      </w:r>
      <w:r w:rsidR="00CD395C" w:rsidRPr="00480325">
        <w:rPr>
          <w:rFonts w:ascii="Times New Roman" w:hAnsi="Times New Roman" w:cs="Times New Roman"/>
          <w:sz w:val="24"/>
          <w:szCs w:val="24"/>
        </w:rPr>
        <w:t>cheating</w:t>
      </w:r>
      <w:r w:rsidRPr="00480325">
        <w:rPr>
          <w:rFonts w:ascii="Times New Roman" w:hAnsi="Times New Roman" w:cs="Times New Roman"/>
          <w:sz w:val="24"/>
          <w:szCs w:val="24"/>
        </w:rPr>
        <w:t xml:space="preserve"> by examinees. In our paper, we provide a website application and a secure network design which can prevent </w:t>
      </w:r>
      <w:r w:rsidR="007B1C2D" w:rsidRPr="00480325">
        <w:rPr>
          <w:rFonts w:ascii="Times New Roman" w:hAnsi="Times New Roman" w:cs="Times New Roman"/>
          <w:sz w:val="24"/>
          <w:szCs w:val="24"/>
        </w:rPr>
        <w:t>cheating</w:t>
      </w:r>
      <w:r w:rsidRPr="00480325">
        <w:rPr>
          <w:rFonts w:ascii="Times New Roman" w:hAnsi="Times New Roman" w:cs="Times New Roman"/>
          <w:sz w:val="24"/>
          <w:szCs w:val="24"/>
        </w:rPr>
        <w:t xml:space="preserve"> by </w:t>
      </w:r>
      <w:r w:rsidR="00B72FB4" w:rsidRPr="00480325">
        <w:rPr>
          <w:rFonts w:ascii="Times New Roman" w:hAnsi="Times New Roman" w:cs="Times New Roman"/>
          <w:sz w:val="24"/>
          <w:szCs w:val="24"/>
        </w:rPr>
        <w:t>examinees and</w:t>
      </w:r>
      <w:r w:rsidRPr="00480325">
        <w:rPr>
          <w:rFonts w:ascii="Times New Roman" w:hAnsi="Times New Roman" w:cs="Times New Roman"/>
          <w:sz w:val="24"/>
          <w:szCs w:val="24"/>
        </w:rPr>
        <w:t xml:space="preserve"> examine </w:t>
      </w:r>
      <w:r w:rsidR="00CD395C" w:rsidRPr="00480325">
        <w:rPr>
          <w:rFonts w:ascii="Times New Roman" w:hAnsi="Times New Roman" w:cs="Times New Roman"/>
          <w:sz w:val="24"/>
          <w:szCs w:val="24"/>
        </w:rPr>
        <w:t>both</w:t>
      </w:r>
      <w:r w:rsidRPr="00480325">
        <w:rPr>
          <w:rFonts w:ascii="Times New Roman" w:hAnsi="Times New Roman" w:cs="Times New Roman"/>
          <w:sz w:val="24"/>
          <w:szCs w:val="24"/>
        </w:rPr>
        <w:t xml:space="preserve"> in aspects of security and cheating prevention. </w:t>
      </w:r>
    </w:p>
    <w:p w14:paraId="5143F0E4" w14:textId="77777777" w:rsidR="007B1C2D" w:rsidRPr="00480325" w:rsidRDefault="007B1C2D" w:rsidP="00E265CD">
      <w:pPr>
        <w:spacing w:line="360" w:lineRule="auto"/>
        <w:jc w:val="both"/>
        <w:rPr>
          <w:rFonts w:ascii="Times New Roman" w:hAnsi="Times New Roman" w:cs="Times New Roman"/>
          <w:sz w:val="24"/>
          <w:szCs w:val="24"/>
        </w:rPr>
      </w:pPr>
    </w:p>
    <w:p w14:paraId="35E539E8" w14:textId="5DE5CB30" w:rsidR="00AA5C7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 xml:space="preserve">TITLE: Online Examination System with Cheating Prevention Using Question Bank Randomization and Tab Locking </w:t>
      </w:r>
    </w:p>
    <w:p w14:paraId="1CBEA205" w14:textId="5C434184" w:rsidR="00AA5C7F" w:rsidRPr="00480325" w:rsidRDefault="00250D8F" w:rsidP="00E265CD">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 xml:space="preserve"> </w:t>
      </w: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xml:space="preserve">: Online examination system is used by educational institutions to improve the quality of instruction by having a supervised measure of outcomes for self-paced learning environments of their students. The reason E-learning became so popular is because of its fast feedback in assessing the examiners or candidates. 20 An online examination system that </w:t>
      </w:r>
      <w:r w:rsidR="00CD395C" w:rsidRPr="00480325">
        <w:rPr>
          <w:rFonts w:ascii="Times New Roman" w:hAnsi="Times New Roman" w:cs="Times New Roman"/>
          <w:sz w:val="24"/>
          <w:szCs w:val="24"/>
        </w:rPr>
        <w:t>can</w:t>
      </w:r>
      <w:r w:rsidRPr="00480325">
        <w:rPr>
          <w:rFonts w:ascii="Times New Roman" w:hAnsi="Times New Roman" w:cs="Times New Roman"/>
          <w:sz w:val="24"/>
          <w:szCs w:val="24"/>
        </w:rPr>
        <w:t xml:space="preserve"> address academic malpractice should be the main concern to be able to trim down those acts to some degree. Saving time is one of the perks of having an Online examination system, but it also has limitations on dependency to the quality of Internet service leaving both the proctor and the examiners not being able to use the system. The research </w:t>
      </w:r>
      <w:r w:rsidR="00CD395C" w:rsidRPr="00480325">
        <w:rPr>
          <w:rFonts w:ascii="Times New Roman" w:hAnsi="Times New Roman" w:cs="Times New Roman"/>
          <w:sz w:val="24"/>
          <w:szCs w:val="24"/>
        </w:rPr>
        <w:t>investigated</w:t>
      </w:r>
      <w:r w:rsidRPr="00480325">
        <w:rPr>
          <w:rFonts w:ascii="Times New Roman" w:hAnsi="Times New Roman" w:cs="Times New Roman"/>
          <w:sz w:val="24"/>
          <w:szCs w:val="24"/>
        </w:rPr>
        <w:t xml:space="preserve"> interviewing through a focus group the proctors of online exams to identify root causes of academic malpractice at the same time interview exam content creators on possible approaches on exam question generators that allow a </w:t>
      </w:r>
      <w:r w:rsidRPr="00480325">
        <w:rPr>
          <w:rFonts w:ascii="Times New Roman" w:hAnsi="Times New Roman" w:cs="Times New Roman"/>
          <w:sz w:val="24"/>
          <w:szCs w:val="24"/>
        </w:rPr>
        <w:lastRenderedPageBreak/>
        <w:t xml:space="preserve">validity of measure of outcomes. Generally, </w:t>
      </w:r>
      <w:r w:rsidR="00CD395C" w:rsidRPr="00480325">
        <w:rPr>
          <w:rFonts w:ascii="Times New Roman" w:hAnsi="Times New Roman" w:cs="Times New Roman"/>
          <w:sz w:val="24"/>
          <w:szCs w:val="24"/>
        </w:rPr>
        <w:t>final</w:t>
      </w:r>
      <w:r w:rsidRPr="00480325">
        <w:rPr>
          <w:rFonts w:ascii="Times New Roman" w:hAnsi="Times New Roman" w:cs="Times New Roman"/>
          <w:sz w:val="24"/>
          <w:szCs w:val="24"/>
        </w:rPr>
        <w:t xml:space="preserve"> validation </w:t>
      </w:r>
      <w:r w:rsidR="007B1C2D" w:rsidRPr="00480325">
        <w:rPr>
          <w:rFonts w:ascii="Times New Roman" w:hAnsi="Times New Roman" w:cs="Times New Roman"/>
          <w:sz w:val="24"/>
          <w:szCs w:val="24"/>
        </w:rPr>
        <w:t>is done</w:t>
      </w:r>
      <w:r w:rsidRPr="00480325">
        <w:rPr>
          <w:rFonts w:ascii="Times New Roman" w:hAnsi="Times New Roman" w:cs="Times New Roman"/>
          <w:sz w:val="24"/>
          <w:szCs w:val="24"/>
        </w:rPr>
        <w:t xml:space="preserve"> by the focus group respondents and end users for </w:t>
      </w:r>
      <w:r w:rsidR="007B1C2D" w:rsidRPr="00480325">
        <w:rPr>
          <w:rFonts w:ascii="Times New Roman" w:hAnsi="Times New Roman" w:cs="Times New Roman"/>
          <w:sz w:val="24"/>
          <w:szCs w:val="24"/>
        </w:rPr>
        <w:t>effectiveness</w:t>
      </w:r>
      <w:r w:rsidRPr="00480325">
        <w:rPr>
          <w:rFonts w:ascii="Times New Roman" w:hAnsi="Times New Roman" w:cs="Times New Roman"/>
          <w:sz w:val="24"/>
          <w:szCs w:val="24"/>
        </w:rPr>
        <w:t xml:space="preserve"> and usability.</w:t>
      </w:r>
    </w:p>
    <w:p w14:paraId="40A31396" w14:textId="77777777" w:rsidR="00AC6041" w:rsidRPr="00480325" w:rsidRDefault="00AC6041" w:rsidP="00E265CD">
      <w:pPr>
        <w:spacing w:line="360" w:lineRule="auto"/>
        <w:jc w:val="both"/>
        <w:rPr>
          <w:rFonts w:ascii="Times New Roman" w:hAnsi="Times New Roman" w:cs="Times New Roman"/>
          <w:sz w:val="24"/>
          <w:szCs w:val="24"/>
        </w:rPr>
      </w:pPr>
    </w:p>
    <w:p w14:paraId="6CFB2B37" w14:textId="4B333257" w:rsidR="00AA5C7F" w:rsidRPr="00480325" w:rsidRDefault="00250D8F" w:rsidP="00E265CD">
      <w:pPr>
        <w:spacing w:line="360" w:lineRule="auto"/>
        <w:jc w:val="both"/>
        <w:rPr>
          <w:rFonts w:ascii="Times New Roman" w:hAnsi="Times New Roman" w:cs="Times New Roman"/>
          <w:b/>
          <w:bCs/>
          <w:sz w:val="28"/>
          <w:szCs w:val="28"/>
        </w:rPr>
      </w:pPr>
      <w:r w:rsidRPr="00480325">
        <w:rPr>
          <w:rFonts w:ascii="Times New Roman" w:hAnsi="Times New Roman" w:cs="Times New Roman"/>
          <w:b/>
          <w:bCs/>
          <w:sz w:val="28"/>
          <w:szCs w:val="28"/>
        </w:rPr>
        <w:t>TITLE: The Research and Application of Online Examination and Monitoring System</w:t>
      </w:r>
    </w:p>
    <w:p w14:paraId="6BC2D47A" w14:textId="1D51FA47" w:rsidR="00332003" w:rsidRPr="00480325" w:rsidRDefault="00250D8F" w:rsidP="00E265CD">
      <w:pPr>
        <w:spacing w:line="360" w:lineRule="auto"/>
        <w:jc w:val="both"/>
        <w:rPr>
          <w:rFonts w:ascii="Times New Roman" w:hAnsi="Times New Roman" w:cs="Times New Roman"/>
          <w:b/>
          <w:sz w:val="24"/>
          <w:szCs w:val="24"/>
        </w:rPr>
      </w:pPr>
      <w:r w:rsidRPr="00480325">
        <w:rPr>
          <w:rFonts w:ascii="Times New Roman" w:hAnsi="Times New Roman" w:cs="Times New Roman"/>
          <w:b/>
          <w:bCs/>
          <w:sz w:val="24"/>
          <w:szCs w:val="24"/>
        </w:rPr>
        <w:t>DESCRIPTION</w:t>
      </w:r>
      <w:r w:rsidRPr="00480325">
        <w:rPr>
          <w:rFonts w:ascii="Times New Roman" w:hAnsi="Times New Roman" w:cs="Times New Roman"/>
          <w:sz w:val="24"/>
          <w:szCs w:val="24"/>
        </w:rPr>
        <w:t>: The development of modern education technology has promoted the changes of teaching pattern and examination pattern, the appearance of online examination system (OES) is the best embodiment of these reforms, and the monitoring system is designed to ensure the fairness and impartiality of the OES. The paper provides the structure and function of OES and Monitoring System, discusses the key problems about communication and security and gives the solutions. The system is satisfied with the requirement of network examination well.</w:t>
      </w:r>
    </w:p>
    <w:p w14:paraId="2C5E2A22" w14:textId="77777777" w:rsidR="00332003" w:rsidRPr="00480325" w:rsidRDefault="00332003" w:rsidP="00332003">
      <w:pPr>
        <w:spacing w:line="480" w:lineRule="auto"/>
        <w:jc w:val="center"/>
        <w:rPr>
          <w:rFonts w:ascii="Times New Roman" w:hAnsi="Times New Roman" w:cs="Times New Roman"/>
          <w:b/>
          <w:sz w:val="28"/>
          <w:szCs w:val="28"/>
        </w:rPr>
      </w:pPr>
    </w:p>
    <w:p w14:paraId="33831DB7" w14:textId="77777777" w:rsidR="00332003" w:rsidRPr="00480325" w:rsidRDefault="00332003" w:rsidP="00332003">
      <w:pPr>
        <w:spacing w:line="480" w:lineRule="auto"/>
        <w:jc w:val="center"/>
        <w:rPr>
          <w:rFonts w:ascii="Times New Roman" w:hAnsi="Times New Roman" w:cs="Times New Roman"/>
          <w:b/>
          <w:sz w:val="28"/>
          <w:szCs w:val="28"/>
        </w:rPr>
      </w:pPr>
    </w:p>
    <w:p w14:paraId="4B788BBA" w14:textId="77777777" w:rsidR="00332003" w:rsidRPr="00480325" w:rsidRDefault="00332003" w:rsidP="00332003">
      <w:pPr>
        <w:spacing w:line="480" w:lineRule="auto"/>
        <w:jc w:val="center"/>
        <w:rPr>
          <w:rFonts w:ascii="Times New Roman" w:hAnsi="Times New Roman" w:cs="Times New Roman"/>
          <w:b/>
          <w:sz w:val="28"/>
          <w:szCs w:val="28"/>
        </w:rPr>
      </w:pPr>
    </w:p>
    <w:p w14:paraId="72D7AA2C" w14:textId="77777777" w:rsidR="00E81E6E" w:rsidRPr="00480325" w:rsidRDefault="00E81E6E" w:rsidP="00C11C14">
      <w:pPr>
        <w:spacing w:line="480" w:lineRule="auto"/>
        <w:rPr>
          <w:rFonts w:ascii="Times New Roman" w:hAnsi="Times New Roman" w:cs="Times New Roman"/>
          <w:b/>
          <w:sz w:val="28"/>
          <w:szCs w:val="28"/>
        </w:rPr>
      </w:pPr>
    </w:p>
    <w:p w14:paraId="53B31992" w14:textId="77777777" w:rsidR="000C253A" w:rsidRPr="00480325" w:rsidRDefault="000C253A" w:rsidP="00C11C14">
      <w:pPr>
        <w:spacing w:line="480" w:lineRule="auto"/>
        <w:rPr>
          <w:rFonts w:ascii="Times New Roman" w:hAnsi="Times New Roman" w:cs="Times New Roman"/>
          <w:b/>
          <w:sz w:val="28"/>
          <w:szCs w:val="28"/>
        </w:rPr>
      </w:pPr>
    </w:p>
    <w:p w14:paraId="3A7DEE3E" w14:textId="77777777" w:rsidR="000C253A" w:rsidRPr="00480325" w:rsidRDefault="000C253A" w:rsidP="00C11C14">
      <w:pPr>
        <w:spacing w:line="480" w:lineRule="auto"/>
        <w:rPr>
          <w:rFonts w:ascii="Times New Roman" w:hAnsi="Times New Roman" w:cs="Times New Roman"/>
          <w:b/>
          <w:sz w:val="28"/>
          <w:szCs w:val="28"/>
        </w:rPr>
      </w:pPr>
    </w:p>
    <w:p w14:paraId="30FFEB62" w14:textId="77777777" w:rsidR="000C253A" w:rsidRPr="00480325" w:rsidRDefault="000C253A" w:rsidP="00C11C14">
      <w:pPr>
        <w:spacing w:line="480" w:lineRule="auto"/>
        <w:rPr>
          <w:rFonts w:ascii="Times New Roman" w:hAnsi="Times New Roman" w:cs="Times New Roman"/>
          <w:b/>
          <w:sz w:val="28"/>
          <w:szCs w:val="28"/>
        </w:rPr>
      </w:pPr>
    </w:p>
    <w:p w14:paraId="4816F1E8" w14:textId="77777777" w:rsidR="000C253A" w:rsidRPr="00480325" w:rsidRDefault="000C253A" w:rsidP="00C11C14">
      <w:pPr>
        <w:spacing w:line="480" w:lineRule="auto"/>
        <w:rPr>
          <w:rFonts w:ascii="Times New Roman" w:hAnsi="Times New Roman" w:cs="Times New Roman"/>
          <w:b/>
          <w:sz w:val="28"/>
          <w:szCs w:val="28"/>
        </w:rPr>
      </w:pPr>
    </w:p>
    <w:p w14:paraId="638BCF69" w14:textId="77777777" w:rsidR="000C253A" w:rsidRPr="00480325" w:rsidRDefault="000C253A" w:rsidP="00C11C14">
      <w:pPr>
        <w:spacing w:line="480" w:lineRule="auto"/>
        <w:rPr>
          <w:rFonts w:ascii="Times New Roman" w:hAnsi="Times New Roman" w:cs="Times New Roman"/>
          <w:b/>
          <w:sz w:val="28"/>
          <w:szCs w:val="28"/>
        </w:rPr>
      </w:pPr>
    </w:p>
    <w:p w14:paraId="05289344" w14:textId="77777777" w:rsidR="000C253A" w:rsidRPr="00480325" w:rsidRDefault="000C253A" w:rsidP="00C11C14">
      <w:pPr>
        <w:spacing w:line="480" w:lineRule="auto"/>
        <w:rPr>
          <w:rFonts w:ascii="Times New Roman" w:hAnsi="Times New Roman" w:cs="Times New Roman"/>
          <w:b/>
          <w:sz w:val="28"/>
          <w:szCs w:val="28"/>
        </w:rPr>
      </w:pPr>
    </w:p>
    <w:p w14:paraId="04FE2824" w14:textId="77777777" w:rsidR="000C253A" w:rsidRPr="00480325" w:rsidRDefault="000C253A" w:rsidP="00C11C14">
      <w:pPr>
        <w:spacing w:line="480" w:lineRule="auto"/>
        <w:rPr>
          <w:rFonts w:ascii="Times New Roman" w:hAnsi="Times New Roman" w:cs="Times New Roman"/>
          <w:b/>
          <w:sz w:val="28"/>
          <w:szCs w:val="28"/>
        </w:rPr>
      </w:pPr>
    </w:p>
    <w:p w14:paraId="04D94199" w14:textId="77777777" w:rsidR="000C253A" w:rsidRPr="00480325" w:rsidRDefault="000C253A" w:rsidP="00C11C14">
      <w:pPr>
        <w:spacing w:line="480" w:lineRule="auto"/>
        <w:rPr>
          <w:rFonts w:ascii="Times New Roman" w:hAnsi="Times New Roman" w:cs="Times New Roman"/>
          <w:b/>
          <w:sz w:val="28"/>
          <w:szCs w:val="28"/>
        </w:rPr>
      </w:pPr>
    </w:p>
    <w:p w14:paraId="7430FEC7" w14:textId="77777777" w:rsidR="000C253A" w:rsidRPr="00480325" w:rsidRDefault="000C253A" w:rsidP="00C11C14">
      <w:pPr>
        <w:spacing w:line="480" w:lineRule="auto"/>
        <w:rPr>
          <w:rFonts w:ascii="Times New Roman" w:hAnsi="Times New Roman" w:cs="Times New Roman"/>
          <w:b/>
          <w:sz w:val="28"/>
          <w:szCs w:val="28"/>
        </w:rPr>
      </w:pPr>
    </w:p>
    <w:p w14:paraId="3A4F5F02" w14:textId="77777777" w:rsidR="000C253A" w:rsidRPr="00480325" w:rsidRDefault="000C253A" w:rsidP="00C11C14">
      <w:pPr>
        <w:spacing w:line="480" w:lineRule="auto"/>
        <w:rPr>
          <w:rFonts w:ascii="Times New Roman" w:hAnsi="Times New Roman" w:cs="Times New Roman"/>
          <w:b/>
          <w:sz w:val="28"/>
          <w:szCs w:val="28"/>
        </w:rPr>
      </w:pPr>
    </w:p>
    <w:p w14:paraId="26BF7D4E" w14:textId="77777777" w:rsidR="000C253A" w:rsidRPr="00480325" w:rsidRDefault="000C253A" w:rsidP="00C11C14">
      <w:pPr>
        <w:spacing w:line="480" w:lineRule="auto"/>
        <w:rPr>
          <w:rFonts w:ascii="Times New Roman" w:hAnsi="Times New Roman" w:cs="Times New Roman"/>
          <w:b/>
          <w:sz w:val="28"/>
          <w:szCs w:val="28"/>
        </w:rPr>
      </w:pPr>
    </w:p>
    <w:p w14:paraId="224D62DD" w14:textId="77777777" w:rsidR="000C253A" w:rsidRPr="00480325" w:rsidRDefault="000C253A" w:rsidP="00C11C14">
      <w:pPr>
        <w:spacing w:line="480" w:lineRule="auto"/>
        <w:rPr>
          <w:rFonts w:ascii="Times New Roman" w:hAnsi="Times New Roman" w:cs="Times New Roman"/>
          <w:b/>
          <w:sz w:val="28"/>
          <w:szCs w:val="28"/>
        </w:rPr>
      </w:pPr>
    </w:p>
    <w:p w14:paraId="110FBE84" w14:textId="77777777" w:rsidR="00332003" w:rsidRPr="00480325" w:rsidRDefault="00332003" w:rsidP="00332003">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3</w:t>
      </w:r>
    </w:p>
    <w:p w14:paraId="2BD133EE" w14:textId="13C1FDD1" w:rsidR="00AC6041" w:rsidRPr="00480325" w:rsidRDefault="00A63E57" w:rsidP="00AC6041">
      <w:pPr>
        <w:spacing w:line="480" w:lineRule="auto"/>
        <w:jc w:val="center"/>
        <w:rPr>
          <w:rFonts w:ascii="Times New Roman" w:hAnsi="Times New Roman" w:cs="Times New Roman"/>
          <w:b/>
          <w:sz w:val="28"/>
          <w:szCs w:val="28"/>
        </w:rPr>
      </w:pPr>
      <w:r w:rsidRPr="00480325">
        <w:rPr>
          <w:rFonts w:ascii="Times New Roman" w:hAnsi="Times New Roman" w:cs="Times New Roman"/>
          <w:b/>
          <w:sz w:val="36"/>
          <w:szCs w:val="36"/>
        </w:rPr>
        <w:t>Software Design</w:t>
      </w:r>
    </w:p>
    <w:p w14:paraId="6C922D35" w14:textId="5FA15861" w:rsidR="000E773C" w:rsidRPr="00480325" w:rsidRDefault="00CC0DE5" w:rsidP="000E773C">
      <w:pPr>
        <w:pStyle w:val="Heading4"/>
        <w:ind w:left="-5"/>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t>3</w:t>
      </w:r>
      <w:r w:rsidR="000E773C" w:rsidRPr="00480325">
        <w:rPr>
          <w:rFonts w:ascii="Times New Roman" w:hAnsi="Times New Roman" w:cs="Times New Roman"/>
          <w:b/>
          <w:bCs/>
          <w:i w:val="0"/>
          <w:iCs w:val="0"/>
          <w:color w:val="auto"/>
          <w:sz w:val="28"/>
          <w:szCs w:val="28"/>
        </w:rPr>
        <w:t>.1 SYSTEM ARCHITECTURE</w:t>
      </w:r>
    </w:p>
    <w:p w14:paraId="449DA2D1" w14:textId="77777777" w:rsidR="00AC6041" w:rsidRPr="00480325" w:rsidRDefault="00AC6041" w:rsidP="00AC6041">
      <w:pPr>
        <w:rPr>
          <w:rFonts w:ascii="Times New Roman" w:hAnsi="Times New Roman" w:cs="Times New Roman"/>
        </w:rPr>
      </w:pPr>
    </w:p>
    <w:p w14:paraId="3EDD4CEE" w14:textId="1F7A8BC4" w:rsidR="000E773C" w:rsidRPr="00480325" w:rsidRDefault="00500DED" w:rsidP="00AC6041">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noProof/>
        </w:rPr>
        <w:drawing>
          <wp:anchor distT="0" distB="0" distL="114300" distR="114300" simplePos="0" relativeHeight="251647488" behindDoc="0" locked="0" layoutInCell="1" allowOverlap="1" wp14:anchorId="0D6F787B" wp14:editId="2C348E96">
            <wp:simplePos x="0" y="0"/>
            <wp:positionH relativeFrom="margin">
              <wp:posOffset>0</wp:posOffset>
            </wp:positionH>
            <wp:positionV relativeFrom="paragraph">
              <wp:posOffset>1189990</wp:posOffset>
            </wp:positionV>
            <wp:extent cx="6214745" cy="4582160"/>
            <wp:effectExtent l="0" t="0" r="0" b="8890"/>
            <wp:wrapThrough wrapText="bothSides">
              <wp:wrapPolygon edited="0">
                <wp:start x="0" y="0"/>
                <wp:lineTo x="0" y="21552"/>
                <wp:lineTo x="21518" y="21552"/>
                <wp:lineTo x="21518" y="0"/>
                <wp:lineTo x="0" y="0"/>
              </wp:wrapPolygon>
            </wp:wrapThrough>
            <wp:docPr id="10110" name="Picture 10110"/>
            <wp:cNvGraphicFramePr/>
            <a:graphic xmlns:a="http://schemas.openxmlformats.org/drawingml/2006/main">
              <a:graphicData uri="http://schemas.openxmlformats.org/drawingml/2006/picture">
                <pic:pic xmlns:pic="http://schemas.openxmlformats.org/drawingml/2006/picture">
                  <pic:nvPicPr>
                    <pic:cNvPr id="10110" name="Picture 10110"/>
                    <pic:cNvPicPr/>
                  </pic:nvPicPr>
                  <pic:blipFill>
                    <a:blip r:embed="rId23">
                      <a:extLst>
                        <a:ext uri="{28A0092B-C50C-407E-A947-70E740481C1C}">
                          <a14:useLocalDpi xmlns:a14="http://schemas.microsoft.com/office/drawing/2010/main" val="0"/>
                        </a:ext>
                      </a:extLst>
                    </a:blip>
                    <a:stretch>
                      <a:fillRect/>
                    </a:stretch>
                  </pic:blipFill>
                  <pic:spPr>
                    <a:xfrm>
                      <a:off x="0" y="0"/>
                      <a:ext cx="6214745" cy="4582160"/>
                    </a:xfrm>
                    <a:prstGeom prst="rect">
                      <a:avLst/>
                    </a:prstGeom>
                  </pic:spPr>
                </pic:pic>
              </a:graphicData>
            </a:graphic>
            <wp14:sizeRelH relativeFrom="page">
              <wp14:pctWidth>0</wp14:pctWidth>
            </wp14:sizeRelH>
            <wp14:sizeRelV relativeFrom="page">
              <wp14:pctHeight>0</wp14:pctHeight>
            </wp14:sizeRelV>
          </wp:anchor>
        </w:drawing>
      </w:r>
      <w:r w:rsidR="000E773C" w:rsidRPr="00480325">
        <w:rPr>
          <w:rFonts w:ascii="Times New Roman" w:hAnsi="Times New Roman" w:cs="Times New Roman"/>
          <w:sz w:val="24"/>
          <w:szCs w:val="24"/>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14:paraId="17F9C2CF" w14:textId="77777777" w:rsidR="00500DED" w:rsidRPr="00480325" w:rsidRDefault="00500DED" w:rsidP="00500DED">
      <w:pPr>
        <w:spacing w:after="531" w:line="259" w:lineRule="auto"/>
        <w:ind w:right="-239"/>
        <w:rPr>
          <w:rFonts w:ascii="Times New Roman" w:hAnsi="Times New Roman" w:cs="Times New Roman"/>
        </w:rPr>
      </w:pPr>
      <w:r w:rsidRPr="00480325">
        <w:rPr>
          <w:rFonts w:ascii="Times New Roman" w:hAnsi="Times New Roman" w:cs="Times New Roman"/>
        </w:rPr>
        <w:tab/>
      </w:r>
      <w:r w:rsidRPr="00480325">
        <w:rPr>
          <w:rFonts w:ascii="Times New Roman" w:hAnsi="Times New Roman" w:cs="Times New Roman"/>
        </w:rPr>
        <w:tab/>
      </w:r>
      <w:r w:rsidRPr="00480325">
        <w:rPr>
          <w:rFonts w:ascii="Times New Roman" w:hAnsi="Times New Roman" w:cs="Times New Roman"/>
        </w:rPr>
        <w:tab/>
      </w:r>
    </w:p>
    <w:p w14:paraId="14CB2AEA" w14:textId="77777777" w:rsidR="007B1C2D" w:rsidRPr="00480325" w:rsidRDefault="007B1C2D" w:rsidP="00500DED">
      <w:pPr>
        <w:spacing w:after="531" w:line="259" w:lineRule="auto"/>
        <w:ind w:left="1440" w:right="-239" w:firstLine="720"/>
        <w:rPr>
          <w:rFonts w:ascii="Times New Roman" w:eastAsia="Times New Roman" w:hAnsi="Times New Roman" w:cs="Times New Roman"/>
          <w:b/>
        </w:rPr>
      </w:pPr>
    </w:p>
    <w:p w14:paraId="1EEB0A22" w14:textId="29D788E0" w:rsidR="000E773C" w:rsidRPr="00001A7D" w:rsidRDefault="000E773C" w:rsidP="00500DED">
      <w:pPr>
        <w:spacing w:after="531" w:line="259" w:lineRule="auto"/>
        <w:ind w:left="1440" w:right="-239" w:firstLine="720"/>
        <w:rPr>
          <w:rFonts w:ascii="Times New Roman" w:hAnsi="Times New Roman" w:cs="Times New Roman"/>
          <w:sz w:val="24"/>
          <w:szCs w:val="24"/>
        </w:rPr>
      </w:pPr>
      <w:r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Pr="00001A7D">
        <w:rPr>
          <w:rFonts w:ascii="Times New Roman" w:eastAsia="Times New Roman" w:hAnsi="Times New Roman" w:cs="Times New Roman"/>
          <w:b/>
          <w:sz w:val="24"/>
          <w:szCs w:val="24"/>
        </w:rPr>
        <w:t>.1.1</w:t>
      </w:r>
      <w:r w:rsidR="00001A7D">
        <w:rPr>
          <w:rFonts w:ascii="Times New Roman" w:eastAsia="Times New Roman" w:hAnsi="Times New Roman" w:cs="Times New Roman"/>
          <w:b/>
          <w:sz w:val="24"/>
          <w:szCs w:val="24"/>
        </w:rPr>
        <w:t xml:space="preserve"> </w:t>
      </w:r>
      <w:r w:rsidRPr="00001A7D">
        <w:rPr>
          <w:rFonts w:ascii="Times New Roman" w:hAnsi="Times New Roman" w:cs="Times New Roman"/>
          <w:sz w:val="24"/>
          <w:szCs w:val="24"/>
        </w:rPr>
        <w:t>Architecture Diagram of Remote E-Proctoring System</w:t>
      </w:r>
    </w:p>
    <w:p w14:paraId="39F06E94" w14:textId="6143B576" w:rsidR="000E773C" w:rsidRPr="00480325" w:rsidRDefault="00CC0DE5" w:rsidP="000E773C">
      <w:pPr>
        <w:pStyle w:val="Heading4"/>
        <w:spacing w:after="220"/>
        <w:ind w:left="-5"/>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lastRenderedPageBreak/>
        <w:t>3</w:t>
      </w:r>
      <w:r w:rsidR="000E773C" w:rsidRPr="00480325">
        <w:rPr>
          <w:rFonts w:ascii="Times New Roman" w:hAnsi="Times New Roman" w:cs="Times New Roman"/>
          <w:b/>
          <w:bCs/>
          <w:i w:val="0"/>
          <w:iCs w:val="0"/>
          <w:color w:val="auto"/>
          <w:sz w:val="28"/>
          <w:szCs w:val="28"/>
        </w:rPr>
        <w:t>.2 UML DIAGRAMS</w:t>
      </w:r>
    </w:p>
    <w:p w14:paraId="57CEEE65" w14:textId="64E0036A" w:rsidR="000E773C" w:rsidRPr="00480325" w:rsidRDefault="00CC0DE5" w:rsidP="000E773C">
      <w:pPr>
        <w:pStyle w:val="Heading5"/>
        <w:spacing w:after="1029"/>
        <w:ind w:left="-5"/>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3</w:t>
      </w:r>
      <w:r w:rsidR="000E773C" w:rsidRPr="00480325">
        <w:rPr>
          <w:rFonts w:ascii="Times New Roman" w:hAnsi="Times New Roman" w:cs="Times New Roman"/>
          <w:b/>
          <w:bCs/>
          <w:color w:val="auto"/>
          <w:sz w:val="24"/>
          <w:szCs w:val="24"/>
        </w:rPr>
        <w:t>.2.1 USE CASE DIAGRAM</w:t>
      </w:r>
    </w:p>
    <w:p w14:paraId="389C6F3C" w14:textId="77777777" w:rsidR="000E773C" w:rsidRPr="00480325" w:rsidRDefault="000E773C" w:rsidP="000E773C">
      <w:pPr>
        <w:spacing w:after="833" w:line="259" w:lineRule="auto"/>
        <w:ind w:right="-491"/>
        <w:rPr>
          <w:rFonts w:ascii="Times New Roman" w:hAnsi="Times New Roman" w:cs="Times New Roman"/>
        </w:rPr>
      </w:pPr>
      <w:r w:rsidRPr="00480325">
        <w:rPr>
          <w:rFonts w:ascii="Times New Roman" w:hAnsi="Times New Roman" w:cs="Times New Roman"/>
          <w:noProof/>
        </w:rPr>
        <w:drawing>
          <wp:inline distT="0" distB="0" distL="0" distR="0" wp14:anchorId="77B62418" wp14:editId="12A5E705">
            <wp:extent cx="6374892" cy="5347716"/>
            <wp:effectExtent l="0" t="0" r="0" b="0"/>
            <wp:docPr id="10130" name="Picture 10130"/>
            <wp:cNvGraphicFramePr/>
            <a:graphic xmlns:a="http://schemas.openxmlformats.org/drawingml/2006/main">
              <a:graphicData uri="http://schemas.openxmlformats.org/drawingml/2006/picture">
                <pic:pic xmlns:pic="http://schemas.openxmlformats.org/drawingml/2006/picture">
                  <pic:nvPicPr>
                    <pic:cNvPr id="10130" name="Picture 10130"/>
                    <pic:cNvPicPr/>
                  </pic:nvPicPr>
                  <pic:blipFill>
                    <a:blip r:embed="rId24"/>
                    <a:stretch>
                      <a:fillRect/>
                    </a:stretch>
                  </pic:blipFill>
                  <pic:spPr>
                    <a:xfrm>
                      <a:off x="0" y="0"/>
                      <a:ext cx="6374892" cy="5347716"/>
                    </a:xfrm>
                    <a:prstGeom prst="rect">
                      <a:avLst/>
                    </a:prstGeom>
                  </pic:spPr>
                </pic:pic>
              </a:graphicData>
            </a:graphic>
          </wp:inline>
        </w:drawing>
      </w:r>
    </w:p>
    <w:p w14:paraId="646422C4" w14:textId="6FEB1D7F" w:rsidR="000E773C" w:rsidRPr="00001A7D" w:rsidRDefault="000E773C" w:rsidP="00CD395C">
      <w:pPr>
        <w:spacing w:after="293" w:line="265" w:lineRule="auto"/>
        <w:ind w:left="10" w:right="1064"/>
        <w:jc w:val="center"/>
        <w:rPr>
          <w:rFonts w:ascii="Times New Roman" w:hAnsi="Times New Roman" w:cs="Times New Roman"/>
          <w:sz w:val="24"/>
          <w:szCs w:val="24"/>
        </w:rPr>
      </w:pPr>
      <w:r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Pr="00001A7D">
        <w:rPr>
          <w:rFonts w:ascii="Times New Roman" w:eastAsia="Times New Roman" w:hAnsi="Times New Roman" w:cs="Times New Roman"/>
          <w:b/>
          <w:sz w:val="24"/>
          <w:szCs w:val="24"/>
        </w:rPr>
        <w:t>.2.1</w:t>
      </w:r>
      <w:r w:rsidR="00001A7D">
        <w:rPr>
          <w:rFonts w:ascii="Times New Roman" w:eastAsia="Times New Roman" w:hAnsi="Times New Roman" w:cs="Times New Roman"/>
          <w:b/>
          <w:sz w:val="24"/>
          <w:szCs w:val="24"/>
        </w:rPr>
        <w:t xml:space="preserve"> </w:t>
      </w:r>
      <w:r w:rsidRPr="00001A7D">
        <w:rPr>
          <w:rFonts w:ascii="Times New Roman" w:hAnsi="Times New Roman" w:cs="Times New Roman"/>
          <w:sz w:val="24"/>
          <w:szCs w:val="24"/>
        </w:rPr>
        <w:t>Use Case Diagram of Remote E-Proctoring System</w:t>
      </w:r>
    </w:p>
    <w:p w14:paraId="7096AE77" w14:textId="66BCE485" w:rsidR="000E773C" w:rsidRPr="00480325" w:rsidRDefault="00CC0DE5" w:rsidP="000E773C">
      <w:pPr>
        <w:pStyle w:val="Heading5"/>
        <w:spacing w:after="460"/>
        <w:ind w:left="-5"/>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lastRenderedPageBreak/>
        <w:t>3</w:t>
      </w:r>
      <w:r w:rsidR="000E773C" w:rsidRPr="00480325">
        <w:rPr>
          <w:rFonts w:ascii="Times New Roman" w:hAnsi="Times New Roman" w:cs="Times New Roman"/>
          <w:b/>
          <w:bCs/>
          <w:color w:val="auto"/>
          <w:sz w:val="24"/>
          <w:szCs w:val="24"/>
        </w:rPr>
        <w:t>.2.2 ER DIAGRAM</w:t>
      </w:r>
    </w:p>
    <w:p w14:paraId="2FF21176" w14:textId="77777777" w:rsidR="00001A7D" w:rsidRDefault="000E773C" w:rsidP="00001A7D">
      <w:pPr>
        <w:spacing w:after="1399" w:line="259" w:lineRule="auto"/>
        <w:ind w:right="-539"/>
        <w:rPr>
          <w:rFonts w:ascii="Times New Roman" w:hAnsi="Times New Roman" w:cs="Times New Roman"/>
        </w:rPr>
      </w:pPr>
      <w:r w:rsidRPr="00001A7D">
        <w:rPr>
          <w:rFonts w:ascii="Times New Roman" w:hAnsi="Times New Roman" w:cs="Times New Roman"/>
          <w:noProof/>
          <w:sz w:val="24"/>
          <w:szCs w:val="24"/>
        </w:rPr>
        <w:drawing>
          <wp:inline distT="0" distB="0" distL="0" distR="0" wp14:anchorId="379D3FA8" wp14:editId="269FE71A">
            <wp:extent cx="6405372" cy="5666232"/>
            <wp:effectExtent l="0" t="0" r="0" b="0"/>
            <wp:docPr id="10147" name="Picture 10147"/>
            <wp:cNvGraphicFramePr/>
            <a:graphic xmlns:a="http://schemas.openxmlformats.org/drawingml/2006/main">
              <a:graphicData uri="http://schemas.openxmlformats.org/drawingml/2006/picture">
                <pic:pic xmlns:pic="http://schemas.openxmlformats.org/drawingml/2006/picture">
                  <pic:nvPicPr>
                    <pic:cNvPr id="10147" name="Picture 10147"/>
                    <pic:cNvPicPr/>
                  </pic:nvPicPr>
                  <pic:blipFill>
                    <a:blip r:embed="rId25"/>
                    <a:stretch>
                      <a:fillRect/>
                    </a:stretch>
                  </pic:blipFill>
                  <pic:spPr>
                    <a:xfrm>
                      <a:off x="0" y="0"/>
                      <a:ext cx="6405372" cy="5666232"/>
                    </a:xfrm>
                    <a:prstGeom prst="rect">
                      <a:avLst/>
                    </a:prstGeom>
                  </pic:spPr>
                </pic:pic>
              </a:graphicData>
            </a:graphic>
          </wp:inline>
        </w:drawing>
      </w:r>
    </w:p>
    <w:p w14:paraId="7B7D837D" w14:textId="22EE6DAC" w:rsidR="000E773C" w:rsidRPr="00001A7D" w:rsidRDefault="000E773C" w:rsidP="00001A7D">
      <w:pPr>
        <w:spacing w:after="1399" w:line="259" w:lineRule="auto"/>
        <w:ind w:left="2160" w:right="-539"/>
        <w:rPr>
          <w:rFonts w:ascii="Times New Roman" w:hAnsi="Times New Roman" w:cs="Times New Roman"/>
        </w:rPr>
      </w:pPr>
      <w:r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Pr="00001A7D">
        <w:rPr>
          <w:rFonts w:ascii="Times New Roman" w:eastAsia="Times New Roman" w:hAnsi="Times New Roman" w:cs="Times New Roman"/>
          <w:b/>
          <w:sz w:val="24"/>
          <w:szCs w:val="24"/>
        </w:rPr>
        <w:t>.2.2</w:t>
      </w:r>
      <w:r w:rsidR="0018103D" w:rsidRPr="00001A7D">
        <w:rPr>
          <w:rFonts w:ascii="Times New Roman" w:eastAsia="Times New Roman" w:hAnsi="Times New Roman" w:cs="Times New Roman"/>
          <w:b/>
          <w:sz w:val="24"/>
          <w:szCs w:val="24"/>
        </w:rPr>
        <w:t xml:space="preserve"> </w:t>
      </w:r>
      <w:r w:rsidRPr="00001A7D">
        <w:rPr>
          <w:rFonts w:ascii="Times New Roman" w:hAnsi="Times New Roman" w:cs="Times New Roman"/>
          <w:sz w:val="24"/>
          <w:szCs w:val="24"/>
        </w:rPr>
        <w:t>ER Diagram of Remote E-Proctoring System</w:t>
      </w:r>
    </w:p>
    <w:p w14:paraId="192A5D08" w14:textId="00AB2C1C" w:rsidR="000E773C" w:rsidRPr="00480325" w:rsidRDefault="00CC0DE5" w:rsidP="000E773C">
      <w:pPr>
        <w:pStyle w:val="Heading5"/>
        <w:spacing w:after="460"/>
        <w:ind w:left="-5"/>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lastRenderedPageBreak/>
        <w:t>3</w:t>
      </w:r>
      <w:r w:rsidR="000E773C" w:rsidRPr="00480325">
        <w:rPr>
          <w:rFonts w:ascii="Times New Roman" w:hAnsi="Times New Roman" w:cs="Times New Roman"/>
          <w:b/>
          <w:bCs/>
          <w:color w:val="auto"/>
          <w:sz w:val="24"/>
          <w:szCs w:val="24"/>
        </w:rPr>
        <w:t>.2.3 SEQUENCE DIAGRAM</w:t>
      </w:r>
    </w:p>
    <w:p w14:paraId="093FB0E2" w14:textId="77777777" w:rsidR="000E773C" w:rsidRPr="00480325" w:rsidRDefault="000E773C" w:rsidP="000E773C">
      <w:pPr>
        <w:spacing w:after="831" w:line="259" w:lineRule="auto"/>
        <w:ind w:right="-547"/>
        <w:rPr>
          <w:rFonts w:ascii="Times New Roman" w:hAnsi="Times New Roman" w:cs="Times New Roman"/>
        </w:rPr>
      </w:pPr>
      <w:r w:rsidRPr="00480325">
        <w:rPr>
          <w:rFonts w:ascii="Times New Roman" w:hAnsi="Times New Roman" w:cs="Times New Roman"/>
          <w:noProof/>
        </w:rPr>
        <w:drawing>
          <wp:inline distT="0" distB="0" distL="0" distR="0" wp14:anchorId="5F718678" wp14:editId="21408203">
            <wp:extent cx="6409944" cy="5747004"/>
            <wp:effectExtent l="0" t="0" r="0" b="0"/>
            <wp:docPr id="10163" name="Picture 10163"/>
            <wp:cNvGraphicFramePr/>
            <a:graphic xmlns:a="http://schemas.openxmlformats.org/drawingml/2006/main">
              <a:graphicData uri="http://schemas.openxmlformats.org/drawingml/2006/picture">
                <pic:pic xmlns:pic="http://schemas.openxmlformats.org/drawingml/2006/picture">
                  <pic:nvPicPr>
                    <pic:cNvPr id="10163" name="Picture 10163"/>
                    <pic:cNvPicPr/>
                  </pic:nvPicPr>
                  <pic:blipFill>
                    <a:blip r:embed="rId26"/>
                    <a:stretch>
                      <a:fillRect/>
                    </a:stretch>
                  </pic:blipFill>
                  <pic:spPr>
                    <a:xfrm>
                      <a:off x="0" y="0"/>
                      <a:ext cx="6409944" cy="5747004"/>
                    </a:xfrm>
                    <a:prstGeom prst="rect">
                      <a:avLst/>
                    </a:prstGeom>
                  </pic:spPr>
                </pic:pic>
              </a:graphicData>
            </a:graphic>
          </wp:inline>
        </w:drawing>
      </w:r>
    </w:p>
    <w:p w14:paraId="6B7191AF" w14:textId="2C0030CA" w:rsidR="000E773C" w:rsidRPr="00001A7D" w:rsidRDefault="000E773C" w:rsidP="00001A7D">
      <w:pPr>
        <w:spacing w:after="293" w:line="265" w:lineRule="auto"/>
        <w:ind w:left="10" w:right="1282" w:firstLine="710"/>
        <w:jc w:val="center"/>
        <w:rPr>
          <w:rFonts w:ascii="Times New Roman" w:hAnsi="Times New Roman" w:cs="Times New Roman"/>
          <w:sz w:val="24"/>
          <w:szCs w:val="24"/>
        </w:rPr>
      </w:pPr>
      <w:r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Pr="00001A7D">
        <w:rPr>
          <w:rFonts w:ascii="Times New Roman" w:eastAsia="Times New Roman" w:hAnsi="Times New Roman" w:cs="Times New Roman"/>
          <w:b/>
          <w:sz w:val="24"/>
          <w:szCs w:val="24"/>
        </w:rPr>
        <w:t xml:space="preserve">.2.3 </w:t>
      </w:r>
      <w:r w:rsidRPr="00001A7D">
        <w:rPr>
          <w:rFonts w:ascii="Times New Roman" w:hAnsi="Times New Roman" w:cs="Times New Roman"/>
          <w:sz w:val="24"/>
          <w:szCs w:val="24"/>
        </w:rPr>
        <w:t>Sequence Diagram of Remote E-Proctoring System</w:t>
      </w:r>
    </w:p>
    <w:p w14:paraId="5E225505" w14:textId="77777777" w:rsidR="00CD395C" w:rsidRPr="00480325" w:rsidRDefault="00CD395C" w:rsidP="00CD395C">
      <w:pPr>
        <w:spacing w:after="293" w:line="265" w:lineRule="auto"/>
        <w:ind w:left="10" w:right="1282"/>
        <w:jc w:val="center"/>
        <w:rPr>
          <w:rFonts w:ascii="Times New Roman" w:hAnsi="Times New Roman" w:cs="Times New Roman"/>
        </w:rPr>
      </w:pPr>
    </w:p>
    <w:p w14:paraId="7EEEE0A1" w14:textId="5EBBBD37" w:rsidR="000E773C" w:rsidRPr="00480325" w:rsidRDefault="00CC0DE5" w:rsidP="000E773C">
      <w:pPr>
        <w:pStyle w:val="Heading5"/>
        <w:spacing w:after="1032"/>
        <w:ind w:left="-5"/>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lastRenderedPageBreak/>
        <w:t>3</w:t>
      </w:r>
      <w:r w:rsidR="000E773C" w:rsidRPr="00480325">
        <w:rPr>
          <w:rFonts w:ascii="Times New Roman" w:hAnsi="Times New Roman" w:cs="Times New Roman"/>
          <w:b/>
          <w:bCs/>
          <w:color w:val="auto"/>
          <w:sz w:val="24"/>
          <w:szCs w:val="24"/>
        </w:rPr>
        <w:t>.2.4 DATA FLOW DIAGRAM</w:t>
      </w:r>
    </w:p>
    <w:p w14:paraId="2D2C7CA5" w14:textId="77777777" w:rsidR="000E773C" w:rsidRPr="00480325" w:rsidRDefault="000E773C" w:rsidP="000E773C">
      <w:pPr>
        <w:spacing w:after="828" w:line="259" w:lineRule="auto"/>
        <w:rPr>
          <w:rFonts w:ascii="Times New Roman" w:hAnsi="Times New Roman" w:cs="Times New Roman"/>
        </w:rPr>
      </w:pPr>
      <w:r w:rsidRPr="00480325">
        <w:rPr>
          <w:rFonts w:ascii="Times New Roman" w:hAnsi="Times New Roman" w:cs="Times New Roman"/>
          <w:noProof/>
        </w:rPr>
        <w:drawing>
          <wp:inline distT="0" distB="0" distL="0" distR="0" wp14:anchorId="42C86D74" wp14:editId="1E1BD61B">
            <wp:extent cx="5943600" cy="1650492"/>
            <wp:effectExtent l="0" t="0" r="0" b="0"/>
            <wp:docPr id="10180" name="Picture 10180"/>
            <wp:cNvGraphicFramePr/>
            <a:graphic xmlns:a="http://schemas.openxmlformats.org/drawingml/2006/main">
              <a:graphicData uri="http://schemas.openxmlformats.org/drawingml/2006/picture">
                <pic:pic xmlns:pic="http://schemas.openxmlformats.org/drawingml/2006/picture">
                  <pic:nvPicPr>
                    <pic:cNvPr id="10180" name="Picture 10180"/>
                    <pic:cNvPicPr/>
                  </pic:nvPicPr>
                  <pic:blipFill>
                    <a:blip r:embed="rId27"/>
                    <a:stretch>
                      <a:fillRect/>
                    </a:stretch>
                  </pic:blipFill>
                  <pic:spPr>
                    <a:xfrm>
                      <a:off x="0" y="0"/>
                      <a:ext cx="5943600" cy="1650492"/>
                    </a:xfrm>
                    <a:prstGeom prst="rect">
                      <a:avLst/>
                    </a:prstGeom>
                  </pic:spPr>
                </pic:pic>
              </a:graphicData>
            </a:graphic>
          </wp:inline>
        </w:drawing>
      </w:r>
    </w:p>
    <w:p w14:paraId="1EB69F09" w14:textId="4A93FD4D" w:rsidR="000E773C" w:rsidRPr="00001A7D" w:rsidRDefault="007B1C2D" w:rsidP="00CD395C">
      <w:pPr>
        <w:spacing w:after="1603" w:line="265" w:lineRule="auto"/>
        <w:ind w:left="10" w:right="894"/>
        <w:jc w:val="center"/>
        <w:rPr>
          <w:rFonts w:ascii="Times New Roman" w:hAnsi="Times New Roman" w:cs="Times New Roman"/>
          <w:sz w:val="24"/>
          <w:szCs w:val="24"/>
        </w:rPr>
      </w:pPr>
      <w:r w:rsidRPr="00480325">
        <w:rPr>
          <w:rFonts w:ascii="Times New Roman" w:eastAsia="Times New Roman" w:hAnsi="Times New Roman" w:cs="Times New Roman"/>
          <w:b/>
        </w:rPr>
        <w:t xml:space="preserve">     </w:t>
      </w:r>
      <w:r w:rsidR="00001A7D">
        <w:rPr>
          <w:rFonts w:ascii="Times New Roman" w:eastAsia="Times New Roman" w:hAnsi="Times New Roman" w:cs="Times New Roman"/>
          <w:b/>
        </w:rPr>
        <w:t xml:space="preserve">      </w:t>
      </w:r>
      <w:r w:rsidRPr="00480325">
        <w:rPr>
          <w:rFonts w:ascii="Times New Roman" w:eastAsia="Times New Roman" w:hAnsi="Times New Roman" w:cs="Times New Roman"/>
          <w:b/>
        </w:rPr>
        <w:t xml:space="preserve"> </w:t>
      </w:r>
      <w:r w:rsidR="00001A7D">
        <w:rPr>
          <w:rFonts w:ascii="Times New Roman" w:eastAsia="Times New Roman" w:hAnsi="Times New Roman" w:cs="Times New Roman"/>
          <w:b/>
        </w:rPr>
        <w:t xml:space="preserve">                      </w:t>
      </w:r>
      <w:r w:rsidR="000E773C"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000E773C" w:rsidRPr="00001A7D">
        <w:rPr>
          <w:rFonts w:ascii="Times New Roman" w:eastAsia="Times New Roman" w:hAnsi="Times New Roman" w:cs="Times New Roman"/>
          <w:b/>
          <w:sz w:val="24"/>
          <w:szCs w:val="24"/>
        </w:rPr>
        <w:t>2.4.1</w:t>
      </w:r>
      <w:r w:rsidR="000E773C" w:rsidRPr="00001A7D">
        <w:rPr>
          <w:rFonts w:ascii="Times New Roman" w:hAnsi="Times New Roman" w:cs="Times New Roman"/>
          <w:sz w:val="24"/>
          <w:szCs w:val="24"/>
        </w:rPr>
        <w:t>Admin Data Flow Diagram of Remote E-Proctoring System</w:t>
      </w:r>
    </w:p>
    <w:p w14:paraId="5EFFCE9F" w14:textId="77777777" w:rsidR="000E773C" w:rsidRPr="00480325" w:rsidRDefault="000E773C" w:rsidP="000E773C">
      <w:pPr>
        <w:spacing w:after="828" w:line="259" w:lineRule="auto"/>
        <w:rPr>
          <w:rFonts w:ascii="Times New Roman" w:hAnsi="Times New Roman" w:cs="Times New Roman"/>
        </w:rPr>
      </w:pPr>
      <w:r w:rsidRPr="00480325">
        <w:rPr>
          <w:rFonts w:ascii="Times New Roman" w:hAnsi="Times New Roman" w:cs="Times New Roman"/>
          <w:noProof/>
        </w:rPr>
        <w:drawing>
          <wp:inline distT="0" distB="0" distL="0" distR="0" wp14:anchorId="2CF190EB" wp14:editId="5FEDD7D8">
            <wp:extent cx="5943143" cy="1726565"/>
            <wp:effectExtent l="0" t="0" r="0" b="0"/>
            <wp:docPr id="10192" name="Picture 10192"/>
            <wp:cNvGraphicFramePr/>
            <a:graphic xmlns:a="http://schemas.openxmlformats.org/drawingml/2006/main">
              <a:graphicData uri="http://schemas.openxmlformats.org/drawingml/2006/picture">
                <pic:pic xmlns:pic="http://schemas.openxmlformats.org/drawingml/2006/picture">
                  <pic:nvPicPr>
                    <pic:cNvPr id="10192" name="Picture 10192"/>
                    <pic:cNvPicPr/>
                  </pic:nvPicPr>
                  <pic:blipFill>
                    <a:blip r:embed="rId28"/>
                    <a:stretch>
                      <a:fillRect/>
                    </a:stretch>
                  </pic:blipFill>
                  <pic:spPr>
                    <a:xfrm>
                      <a:off x="0" y="0"/>
                      <a:ext cx="5945380" cy="1727215"/>
                    </a:xfrm>
                    <a:prstGeom prst="rect">
                      <a:avLst/>
                    </a:prstGeom>
                  </pic:spPr>
                </pic:pic>
              </a:graphicData>
            </a:graphic>
          </wp:inline>
        </w:drawing>
      </w:r>
    </w:p>
    <w:p w14:paraId="16A68600" w14:textId="6E30FC93" w:rsidR="000E773C" w:rsidRPr="00001A7D" w:rsidRDefault="007B1C2D" w:rsidP="00CC0DE5">
      <w:pPr>
        <w:ind w:left="2155" w:right="67" w:firstLine="5"/>
        <w:rPr>
          <w:rFonts w:ascii="Times New Roman" w:hAnsi="Times New Roman" w:cs="Times New Roman"/>
          <w:sz w:val="24"/>
          <w:szCs w:val="24"/>
        </w:rPr>
      </w:pPr>
      <w:r w:rsidRPr="00480325">
        <w:rPr>
          <w:rFonts w:ascii="Times New Roman" w:eastAsia="Times New Roman" w:hAnsi="Times New Roman" w:cs="Times New Roman"/>
          <w:b/>
        </w:rPr>
        <w:t xml:space="preserve">         </w:t>
      </w:r>
      <w:r w:rsidRPr="00001A7D">
        <w:rPr>
          <w:rFonts w:ascii="Times New Roman" w:eastAsia="Times New Roman" w:hAnsi="Times New Roman" w:cs="Times New Roman"/>
          <w:b/>
          <w:sz w:val="24"/>
          <w:szCs w:val="24"/>
        </w:rPr>
        <w:t xml:space="preserve"> </w:t>
      </w:r>
      <w:r w:rsidR="000E773C"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3</w:t>
      </w:r>
      <w:r w:rsidR="000E773C" w:rsidRPr="00001A7D">
        <w:rPr>
          <w:rFonts w:ascii="Times New Roman" w:eastAsia="Times New Roman" w:hAnsi="Times New Roman" w:cs="Times New Roman"/>
          <w:b/>
          <w:sz w:val="24"/>
          <w:szCs w:val="24"/>
        </w:rPr>
        <w:t>.2.4.2</w:t>
      </w:r>
      <w:r w:rsidR="000E773C" w:rsidRPr="00001A7D">
        <w:rPr>
          <w:rFonts w:ascii="Times New Roman" w:hAnsi="Times New Roman" w:cs="Times New Roman"/>
          <w:sz w:val="24"/>
          <w:szCs w:val="24"/>
        </w:rPr>
        <w:t>User Data Flow Diagram of Remote E-Proctoring System</w:t>
      </w:r>
    </w:p>
    <w:p w14:paraId="6C966162" w14:textId="77777777" w:rsidR="00332003" w:rsidRPr="00480325" w:rsidRDefault="00332003" w:rsidP="00332003">
      <w:pPr>
        <w:spacing w:line="480" w:lineRule="auto"/>
        <w:jc w:val="center"/>
        <w:rPr>
          <w:rFonts w:ascii="Times New Roman" w:hAnsi="Times New Roman" w:cs="Times New Roman"/>
          <w:b/>
          <w:sz w:val="28"/>
          <w:szCs w:val="28"/>
        </w:rPr>
      </w:pPr>
    </w:p>
    <w:p w14:paraId="6022E8E8" w14:textId="77777777" w:rsidR="00332003" w:rsidRPr="00480325" w:rsidRDefault="00332003" w:rsidP="00332003">
      <w:pPr>
        <w:spacing w:line="480" w:lineRule="auto"/>
        <w:jc w:val="center"/>
        <w:rPr>
          <w:rFonts w:ascii="Times New Roman" w:hAnsi="Times New Roman" w:cs="Times New Roman"/>
          <w:b/>
          <w:sz w:val="28"/>
          <w:szCs w:val="28"/>
        </w:rPr>
      </w:pPr>
    </w:p>
    <w:p w14:paraId="364DF34F" w14:textId="77777777" w:rsidR="00332003" w:rsidRPr="00480325" w:rsidRDefault="00332003" w:rsidP="00332003">
      <w:pPr>
        <w:spacing w:line="480" w:lineRule="auto"/>
        <w:jc w:val="center"/>
        <w:rPr>
          <w:rFonts w:ascii="Times New Roman" w:hAnsi="Times New Roman" w:cs="Times New Roman"/>
          <w:b/>
          <w:sz w:val="28"/>
          <w:szCs w:val="28"/>
        </w:rPr>
      </w:pPr>
    </w:p>
    <w:p w14:paraId="677BEE2C" w14:textId="77777777" w:rsidR="00332003" w:rsidRPr="00480325" w:rsidRDefault="00332003" w:rsidP="00332003">
      <w:pPr>
        <w:spacing w:line="480" w:lineRule="auto"/>
        <w:jc w:val="center"/>
        <w:rPr>
          <w:rFonts w:ascii="Times New Roman" w:hAnsi="Times New Roman" w:cs="Times New Roman"/>
          <w:b/>
          <w:sz w:val="28"/>
          <w:szCs w:val="28"/>
        </w:rPr>
      </w:pPr>
    </w:p>
    <w:p w14:paraId="186CEAF9" w14:textId="77777777" w:rsidR="00332003" w:rsidRPr="00480325" w:rsidRDefault="00332003" w:rsidP="00332003">
      <w:pPr>
        <w:spacing w:line="480" w:lineRule="auto"/>
        <w:jc w:val="center"/>
        <w:rPr>
          <w:rFonts w:ascii="Times New Roman" w:hAnsi="Times New Roman" w:cs="Times New Roman"/>
          <w:b/>
          <w:sz w:val="28"/>
          <w:szCs w:val="28"/>
        </w:rPr>
      </w:pPr>
    </w:p>
    <w:p w14:paraId="520C4281" w14:textId="77777777" w:rsidR="00A63E57" w:rsidRPr="00480325" w:rsidRDefault="00A63E57" w:rsidP="00332003">
      <w:pPr>
        <w:spacing w:line="480" w:lineRule="auto"/>
        <w:jc w:val="center"/>
        <w:rPr>
          <w:rFonts w:ascii="Times New Roman" w:hAnsi="Times New Roman" w:cs="Times New Roman"/>
          <w:b/>
          <w:sz w:val="28"/>
          <w:szCs w:val="28"/>
        </w:rPr>
      </w:pPr>
    </w:p>
    <w:p w14:paraId="2D625395" w14:textId="6ED179C0" w:rsidR="00332003" w:rsidRPr="00480325" w:rsidRDefault="00332003" w:rsidP="00332003">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4</w:t>
      </w:r>
    </w:p>
    <w:p w14:paraId="2921B660" w14:textId="6B534434" w:rsidR="00E34DDC" w:rsidRPr="00480325" w:rsidRDefault="00A63E57" w:rsidP="00E34DDC">
      <w:pPr>
        <w:pStyle w:val="ListParagraph"/>
        <w:spacing w:before="120" w:line="360" w:lineRule="auto"/>
        <w:ind w:left="0"/>
        <w:jc w:val="center"/>
        <w:rPr>
          <w:rStyle w:val="Strong"/>
          <w:b w:val="0"/>
        </w:rPr>
      </w:pPr>
      <w:r w:rsidRPr="00480325">
        <w:rPr>
          <w:rFonts w:eastAsiaTheme="minorHAnsi"/>
          <w:b/>
          <w:bCs w:val="0"/>
          <w:sz w:val="36"/>
          <w:szCs w:val="36"/>
        </w:rPr>
        <w:t xml:space="preserve">Requirements and Methodology </w:t>
      </w:r>
    </w:p>
    <w:p w14:paraId="10A9CA36" w14:textId="5A40DF35" w:rsidR="004F3C40" w:rsidRPr="00480325" w:rsidRDefault="004F3C40" w:rsidP="00EE5D84">
      <w:pPr>
        <w:spacing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 xml:space="preserve">This system presents a multimedia analytics system for remote online exam proctoring, which aims to maintain academic integrity in e-learning. The system is affordable and convenient to use from the test taker’s </w:t>
      </w:r>
      <w:r w:rsidR="00EE5D84" w:rsidRPr="00480325">
        <w:rPr>
          <w:rFonts w:ascii="Times New Roman" w:hAnsi="Times New Roman" w:cs="Times New Roman"/>
          <w:sz w:val="24"/>
          <w:szCs w:val="24"/>
        </w:rPr>
        <w:t>perspective since</w:t>
      </w:r>
      <w:r w:rsidRPr="00480325">
        <w:rPr>
          <w:rFonts w:ascii="Times New Roman" w:hAnsi="Times New Roman" w:cs="Times New Roman"/>
          <w:sz w:val="24"/>
          <w:szCs w:val="24"/>
        </w:rPr>
        <w:t xml:space="preserve"> it only </w:t>
      </w:r>
      <w:r w:rsidR="00CD395C" w:rsidRPr="00480325">
        <w:rPr>
          <w:rFonts w:ascii="Times New Roman" w:hAnsi="Times New Roman" w:cs="Times New Roman"/>
          <w:sz w:val="24"/>
          <w:szCs w:val="24"/>
        </w:rPr>
        <w:t>requires</w:t>
      </w:r>
      <w:r w:rsidRPr="00480325">
        <w:rPr>
          <w:rFonts w:ascii="Times New Roman" w:hAnsi="Times New Roman" w:cs="Times New Roman"/>
          <w:sz w:val="24"/>
          <w:szCs w:val="24"/>
        </w:rPr>
        <w:t xml:space="preserve"> inexpensive web cameras and a microphone. These features are then processed in a temporal window to acquire high-level features, and then are used for cheat detection. The main contribution of this work is to present a comprehensive framework for remote online exam proctoring. While we have achieved good performance in our evaluation, our framework can certainly be improved in </w:t>
      </w:r>
      <w:r w:rsidR="00CD395C" w:rsidRPr="00480325">
        <w:rPr>
          <w:rFonts w:ascii="Times New Roman" w:hAnsi="Times New Roman" w:cs="Times New Roman"/>
          <w:sz w:val="24"/>
          <w:szCs w:val="24"/>
        </w:rPr>
        <w:t>several</w:t>
      </w:r>
      <w:r w:rsidRPr="00480325">
        <w:rPr>
          <w:rFonts w:ascii="Times New Roman" w:hAnsi="Times New Roman" w:cs="Times New Roman"/>
          <w:sz w:val="24"/>
          <w:szCs w:val="24"/>
        </w:rPr>
        <w:t xml:space="preserve"> ways. For the basic components, we can either apply more advanced algorithms for each component, such as the deep learning-based feature representation, typing-based continuous authentication, face alignment-based pose estimation, upper body alignment, and model personalization. We may also expand the array of basic components, to include additional components such as pen detection. For cheat classification, we can explore temporal-spatial dynamic features, </w:t>
      </w:r>
      <w:r w:rsidR="00CD395C" w:rsidRPr="00480325">
        <w:rPr>
          <w:rFonts w:ascii="Times New Roman" w:hAnsi="Times New Roman" w:cs="Times New Roman"/>
          <w:sz w:val="24"/>
          <w:szCs w:val="24"/>
        </w:rPr>
        <w:t>like</w:t>
      </w:r>
      <w:r w:rsidRPr="00480325">
        <w:rPr>
          <w:rFonts w:ascii="Times New Roman" w:hAnsi="Times New Roman" w:cs="Times New Roman"/>
          <w:sz w:val="24"/>
          <w:szCs w:val="24"/>
        </w:rPr>
        <w:t xml:space="preserve"> the work in video-based activity recognition. Moreover, the system efficiency can also be improved while maintaining a high accuracy in recognizing cheat events, by selecting more suitable features and classifiers, as well as selecting a smaller number of frames instead of utilizing all frames. Apart from the basic components and the inherited components from different use cases this system implements novel modules such as: user verification, gaze detection, number of person detection, </w:t>
      </w:r>
      <w:r w:rsidR="00CD395C" w:rsidRPr="00480325">
        <w:rPr>
          <w:rFonts w:ascii="Times New Roman" w:hAnsi="Times New Roman" w:cs="Times New Roman"/>
          <w:sz w:val="24"/>
          <w:szCs w:val="24"/>
        </w:rPr>
        <w:t>object,</w:t>
      </w:r>
      <w:r w:rsidRPr="00480325">
        <w:rPr>
          <w:rFonts w:ascii="Times New Roman" w:hAnsi="Times New Roman" w:cs="Times New Roman"/>
          <w:sz w:val="24"/>
          <w:szCs w:val="24"/>
        </w:rPr>
        <w:t xml:space="preserve"> and phone detection.</w:t>
      </w:r>
    </w:p>
    <w:p w14:paraId="2A46D7EA" w14:textId="77777777" w:rsidR="00CD395C" w:rsidRPr="00480325" w:rsidRDefault="00CD395C" w:rsidP="00EE5D84">
      <w:pPr>
        <w:spacing w:line="360" w:lineRule="auto"/>
        <w:ind w:right="67"/>
        <w:jc w:val="both"/>
        <w:rPr>
          <w:rFonts w:ascii="Times New Roman" w:hAnsi="Times New Roman" w:cs="Times New Roman"/>
          <w:sz w:val="24"/>
          <w:szCs w:val="24"/>
        </w:rPr>
      </w:pPr>
    </w:p>
    <w:p w14:paraId="247B01E1" w14:textId="77777777" w:rsidR="00CD395C" w:rsidRPr="00480325" w:rsidRDefault="004F3C40" w:rsidP="00CD395C">
      <w:pPr>
        <w:spacing w:after="533" w:line="259" w:lineRule="auto"/>
        <w:ind w:left="720"/>
        <w:rPr>
          <w:rFonts w:ascii="Times New Roman" w:hAnsi="Times New Roman" w:cs="Times New Roman"/>
        </w:rPr>
      </w:pPr>
      <w:r w:rsidRPr="00480325">
        <w:rPr>
          <w:rFonts w:ascii="Times New Roman" w:hAnsi="Times New Roman" w:cs="Times New Roman"/>
          <w:noProof/>
        </w:rPr>
        <w:drawing>
          <wp:inline distT="0" distB="0" distL="0" distR="0" wp14:anchorId="2A2D9B2F" wp14:editId="32A725FA">
            <wp:extent cx="6001512" cy="2197608"/>
            <wp:effectExtent l="0" t="0" r="0" b="0"/>
            <wp:docPr id="6835" name="Picture 6835"/>
            <wp:cNvGraphicFramePr/>
            <a:graphic xmlns:a="http://schemas.openxmlformats.org/drawingml/2006/main">
              <a:graphicData uri="http://schemas.openxmlformats.org/drawingml/2006/picture">
                <pic:pic xmlns:pic="http://schemas.openxmlformats.org/drawingml/2006/picture">
                  <pic:nvPicPr>
                    <pic:cNvPr id="6835" name="Picture 6835"/>
                    <pic:cNvPicPr/>
                  </pic:nvPicPr>
                  <pic:blipFill>
                    <a:blip r:embed="rId29"/>
                    <a:stretch>
                      <a:fillRect/>
                    </a:stretch>
                  </pic:blipFill>
                  <pic:spPr>
                    <a:xfrm>
                      <a:off x="0" y="0"/>
                      <a:ext cx="6001512" cy="2197608"/>
                    </a:xfrm>
                    <a:prstGeom prst="rect">
                      <a:avLst/>
                    </a:prstGeom>
                  </pic:spPr>
                </pic:pic>
              </a:graphicData>
            </a:graphic>
          </wp:inline>
        </w:drawing>
      </w:r>
      <w:r w:rsidR="00EE5D84" w:rsidRPr="00480325">
        <w:rPr>
          <w:rFonts w:ascii="Times New Roman" w:hAnsi="Times New Roman" w:cs="Times New Roman"/>
        </w:rPr>
        <w:t xml:space="preserve">                                                        </w:t>
      </w:r>
    </w:p>
    <w:p w14:paraId="303FA037" w14:textId="6B5560E9" w:rsidR="004F3C40" w:rsidRPr="00001A7D" w:rsidRDefault="00CD395C" w:rsidP="00CD395C">
      <w:pPr>
        <w:spacing w:after="533" w:line="259" w:lineRule="auto"/>
        <w:ind w:left="720"/>
        <w:rPr>
          <w:rFonts w:ascii="Times New Roman" w:hAnsi="Times New Roman" w:cs="Times New Roman"/>
          <w:sz w:val="24"/>
          <w:szCs w:val="24"/>
        </w:rPr>
      </w:pPr>
      <w:r w:rsidRPr="00480325">
        <w:rPr>
          <w:rFonts w:ascii="Times New Roman" w:hAnsi="Times New Roman" w:cs="Times New Roman"/>
        </w:rPr>
        <w:t xml:space="preserve">                                                      </w:t>
      </w:r>
      <w:r w:rsidR="004F3C40" w:rsidRPr="00001A7D">
        <w:rPr>
          <w:rFonts w:ascii="Times New Roman" w:eastAsia="Times New Roman" w:hAnsi="Times New Roman" w:cs="Times New Roman"/>
          <w:b/>
          <w:sz w:val="24"/>
          <w:szCs w:val="24"/>
        </w:rPr>
        <w:t xml:space="preserve">Fig </w:t>
      </w:r>
      <w:r w:rsidR="00CC0DE5" w:rsidRPr="00001A7D">
        <w:rPr>
          <w:rFonts w:ascii="Times New Roman" w:eastAsia="Times New Roman" w:hAnsi="Times New Roman" w:cs="Times New Roman"/>
          <w:b/>
          <w:sz w:val="24"/>
          <w:szCs w:val="24"/>
        </w:rPr>
        <w:t>4</w:t>
      </w:r>
      <w:r w:rsidR="004F3C40" w:rsidRPr="00001A7D">
        <w:rPr>
          <w:rFonts w:ascii="Times New Roman" w:eastAsia="Times New Roman" w:hAnsi="Times New Roman" w:cs="Times New Roman"/>
          <w:b/>
          <w:sz w:val="24"/>
          <w:szCs w:val="24"/>
        </w:rPr>
        <w:t xml:space="preserve">.1 </w:t>
      </w:r>
      <w:r w:rsidR="004F3C40" w:rsidRPr="00001A7D">
        <w:rPr>
          <w:rFonts w:ascii="Times New Roman" w:hAnsi="Times New Roman" w:cs="Times New Roman"/>
          <w:sz w:val="24"/>
          <w:szCs w:val="24"/>
        </w:rPr>
        <w:t>Basic block diagram of E-Proctoring System</w:t>
      </w:r>
    </w:p>
    <w:p w14:paraId="38329110" w14:textId="77777777" w:rsidR="007B1C2D" w:rsidRPr="00480325" w:rsidRDefault="007B1C2D" w:rsidP="00833637">
      <w:pPr>
        <w:pStyle w:val="Heading4"/>
        <w:spacing w:before="0" w:line="360" w:lineRule="auto"/>
        <w:ind w:left="-5"/>
        <w:jc w:val="both"/>
        <w:rPr>
          <w:rFonts w:ascii="Times New Roman" w:hAnsi="Times New Roman" w:cs="Times New Roman"/>
          <w:b/>
          <w:bCs/>
          <w:i w:val="0"/>
          <w:iCs w:val="0"/>
          <w:color w:val="auto"/>
          <w:sz w:val="28"/>
          <w:szCs w:val="28"/>
        </w:rPr>
      </w:pPr>
    </w:p>
    <w:p w14:paraId="1E8577B8" w14:textId="77777777" w:rsidR="007B1C2D" w:rsidRPr="00480325" w:rsidRDefault="007B1C2D" w:rsidP="007B1C2D">
      <w:pPr>
        <w:rPr>
          <w:rFonts w:ascii="Times New Roman" w:hAnsi="Times New Roman" w:cs="Times New Roman"/>
        </w:rPr>
      </w:pPr>
    </w:p>
    <w:p w14:paraId="06D91689" w14:textId="77777777" w:rsidR="007B1C2D" w:rsidRPr="00480325" w:rsidRDefault="007B1C2D" w:rsidP="007B1C2D">
      <w:pPr>
        <w:rPr>
          <w:rFonts w:ascii="Times New Roman" w:hAnsi="Times New Roman" w:cs="Times New Roman"/>
        </w:rPr>
      </w:pPr>
    </w:p>
    <w:p w14:paraId="5222681D" w14:textId="458FC983" w:rsidR="004F3C40" w:rsidRPr="00480325" w:rsidRDefault="00833637" w:rsidP="00833637">
      <w:pPr>
        <w:pStyle w:val="Heading4"/>
        <w:spacing w:before="0" w:line="360" w:lineRule="auto"/>
        <w:ind w:left="-5"/>
        <w:jc w:val="both"/>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lastRenderedPageBreak/>
        <w:t>4</w:t>
      </w:r>
      <w:r w:rsidR="004F3C40" w:rsidRPr="00480325">
        <w:rPr>
          <w:rFonts w:ascii="Times New Roman" w:hAnsi="Times New Roman" w:cs="Times New Roman"/>
          <w:b/>
          <w:bCs/>
          <w:i w:val="0"/>
          <w:iCs w:val="0"/>
          <w:color w:val="auto"/>
          <w:sz w:val="28"/>
          <w:szCs w:val="28"/>
        </w:rPr>
        <w:t>.</w:t>
      </w:r>
      <w:r w:rsidRPr="00480325">
        <w:rPr>
          <w:rFonts w:ascii="Times New Roman" w:hAnsi="Times New Roman" w:cs="Times New Roman"/>
          <w:b/>
          <w:bCs/>
          <w:i w:val="0"/>
          <w:iCs w:val="0"/>
          <w:color w:val="auto"/>
          <w:sz w:val="28"/>
          <w:szCs w:val="28"/>
        </w:rPr>
        <w:t>1</w:t>
      </w:r>
      <w:r w:rsidR="004F3C40" w:rsidRPr="00480325">
        <w:rPr>
          <w:rFonts w:ascii="Times New Roman" w:hAnsi="Times New Roman" w:cs="Times New Roman"/>
          <w:b/>
          <w:bCs/>
          <w:i w:val="0"/>
          <w:iCs w:val="0"/>
          <w:color w:val="auto"/>
          <w:sz w:val="28"/>
          <w:szCs w:val="28"/>
        </w:rPr>
        <w:t xml:space="preserve"> SYSTEM CONFIGURATION</w:t>
      </w:r>
    </w:p>
    <w:p w14:paraId="159AAEB7" w14:textId="77777777" w:rsidR="00833637" w:rsidRPr="00480325" w:rsidRDefault="00833637" w:rsidP="00833637">
      <w:pPr>
        <w:rPr>
          <w:rFonts w:ascii="Times New Roman" w:hAnsi="Times New Roman" w:cs="Times New Roman"/>
        </w:rPr>
      </w:pPr>
    </w:p>
    <w:p w14:paraId="0D010252" w14:textId="3710CAE1" w:rsidR="004F3C40" w:rsidRPr="00480325" w:rsidRDefault="004F3C40" w:rsidP="00833637">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4.1</w:t>
      </w:r>
      <w:r w:rsidR="006A5402" w:rsidRPr="00480325">
        <w:rPr>
          <w:rFonts w:ascii="Times New Roman" w:hAnsi="Times New Roman" w:cs="Times New Roman"/>
          <w:b/>
          <w:bCs/>
          <w:color w:val="auto"/>
          <w:sz w:val="24"/>
          <w:szCs w:val="24"/>
        </w:rPr>
        <w:t>.1</w:t>
      </w:r>
      <w:r w:rsidRPr="00480325">
        <w:rPr>
          <w:rFonts w:ascii="Times New Roman" w:hAnsi="Times New Roman" w:cs="Times New Roman"/>
          <w:b/>
          <w:bCs/>
          <w:color w:val="auto"/>
          <w:sz w:val="24"/>
          <w:szCs w:val="24"/>
        </w:rPr>
        <w:t xml:space="preserve"> HARDWARE CONFIGURATION</w:t>
      </w:r>
    </w:p>
    <w:p w14:paraId="1586550C" w14:textId="0AC5AF16" w:rsidR="004F3C40" w:rsidRDefault="004F3C40" w:rsidP="00833637">
      <w:pPr>
        <w:spacing w:line="360" w:lineRule="auto"/>
        <w:ind w:left="370" w:right="67"/>
        <w:jc w:val="both"/>
        <w:rPr>
          <w:rFonts w:ascii="Times New Roman" w:hAnsi="Times New Roman" w:cs="Times New Roman"/>
          <w:sz w:val="24"/>
          <w:szCs w:val="24"/>
        </w:rPr>
      </w:pPr>
    </w:p>
    <w:tbl>
      <w:tblPr>
        <w:tblStyle w:val="TableGrid"/>
        <w:tblW w:w="9388" w:type="dxa"/>
        <w:jc w:val="center"/>
        <w:tblLook w:val="04A0" w:firstRow="1" w:lastRow="0" w:firstColumn="1" w:lastColumn="0" w:noHBand="0" w:noVBand="1"/>
      </w:tblPr>
      <w:tblGrid>
        <w:gridCol w:w="1151"/>
        <w:gridCol w:w="4046"/>
        <w:gridCol w:w="4191"/>
      </w:tblGrid>
      <w:tr w:rsidR="009F7B1C" w:rsidRPr="00701AB5" w14:paraId="5FF5C1AD" w14:textId="77777777" w:rsidTr="00D947D2">
        <w:trPr>
          <w:trHeight w:val="503"/>
          <w:jc w:val="center"/>
        </w:trPr>
        <w:tc>
          <w:tcPr>
            <w:tcW w:w="1151" w:type="dxa"/>
          </w:tcPr>
          <w:p w14:paraId="61645CE7" w14:textId="77777777" w:rsidR="009F7B1C" w:rsidRPr="00701AB5" w:rsidRDefault="009F7B1C" w:rsidP="00D947D2">
            <w:pPr>
              <w:spacing w:line="276" w:lineRule="auto"/>
              <w:jc w:val="center"/>
              <w:rPr>
                <w:rFonts w:ascii="Times New Roman" w:hAnsi="Times New Roman" w:cs="Times New Roman"/>
                <w:b/>
                <w:sz w:val="24"/>
                <w:szCs w:val="24"/>
              </w:rPr>
            </w:pPr>
            <w:r w:rsidRPr="00701AB5">
              <w:rPr>
                <w:rFonts w:ascii="Times New Roman" w:hAnsi="Times New Roman" w:cs="Times New Roman"/>
                <w:b/>
                <w:sz w:val="24"/>
                <w:szCs w:val="24"/>
              </w:rPr>
              <w:t>S</w:t>
            </w:r>
            <w:proofErr w:type="gramStart"/>
            <w:r w:rsidRPr="00701AB5">
              <w:rPr>
                <w:rFonts w:ascii="Times New Roman" w:hAnsi="Times New Roman" w:cs="Times New Roman"/>
                <w:b/>
                <w:sz w:val="24"/>
                <w:szCs w:val="24"/>
              </w:rPr>
              <w:t>1.No</w:t>
            </w:r>
            <w:proofErr w:type="gramEnd"/>
          </w:p>
        </w:tc>
        <w:tc>
          <w:tcPr>
            <w:tcW w:w="4046" w:type="dxa"/>
          </w:tcPr>
          <w:p w14:paraId="624CFCC8" w14:textId="77777777" w:rsidR="009F7B1C" w:rsidRPr="00701AB5" w:rsidRDefault="009F7B1C" w:rsidP="00D947D2">
            <w:pPr>
              <w:spacing w:line="276" w:lineRule="auto"/>
              <w:jc w:val="center"/>
              <w:rPr>
                <w:rFonts w:ascii="Times New Roman" w:hAnsi="Times New Roman" w:cs="Times New Roman"/>
                <w:b/>
                <w:sz w:val="24"/>
                <w:szCs w:val="24"/>
              </w:rPr>
            </w:pPr>
            <w:r w:rsidRPr="00701AB5">
              <w:rPr>
                <w:rFonts w:ascii="Times New Roman" w:hAnsi="Times New Roman" w:cs="Times New Roman"/>
                <w:b/>
                <w:sz w:val="24"/>
                <w:szCs w:val="24"/>
              </w:rPr>
              <w:t>Name of the Hardware</w:t>
            </w:r>
          </w:p>
        </w:tc>
        <w:tc>
          <w:tcPr>
            <w:tcW w:w="4191" w:type="dxa"/>
          </w:tcPr>
          <w:p w14:paraId="3E8A6FF4" w14:textId="77777777" w:rsidR="009F7B1C" w:rsidRPr="00701AB5" w:rsidRDefault="009F7B1C" w:rsidP="00D947D2">
            <w:pPr>
              <w:spacing w:line="276" w:lineRule="auto"/>
              <w:jc w:val="center"/>
              <w:rPr>
                <w:rFonts w:ascii="Times New Roman" w:hAnsi="Times New Roman" w:cs="Times New Roman"/>
                <w:b/>
                <w:sz w:val="24"/>
                <w:szCs w:val="24"/>
              </w:rPr>
            </w:pPr>
            <w:r w:rsidRPr="00701AB5">
              <w:rPr>
                <w:rFonts w:ascii="Times New Roman" w:hAnsi="Times New Roman" w:cs="Times New Roman"/>
                <w:b/>
                <w:sz w:val="24"/>
                <w:szCs w:val="24"/>
              </w:rPr>
              <w:t>Specification</w:t>
            </w:r>
          </w:p>
        </w:tc>
      </w:tr>
      <w:tr w:rsidR="009F7B1C" w:rsidRPr="00701AB5" w14:paraId="3F4279BA" w14:textId="77777777" w:rsidTr="00D947D2">
        <w:trPr>
          <w:trHeight w:val="605"/>
          <w:jc w:val="center"/>
        </w:trPr>
        <w:tc>
          <w:tcPr>
            <w:tcW w:w="1151" w:type="dxa"/>
          </w:tcPr>
          <w:p w14:paraId="7213E21C"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1</w:t>
            </w:r>
          </w:p>
        </w:tc>
        <w:tc>
          <w:tcPr>
            <w:tcW w:w="4046" w:type="dxa"/>
          </w:tcPr>
          <w:p w14:paraId="7FD64B52"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Processor</w:t>
            </w:r>
          </w:p>
        </w:tc>
        <w:tc>
          <w:tcPr>
            <w:tcW w:w="4191" w:type="dxa"/>
          </w:tcPr>
          <w:p w14:paraId="5B14926E" w14:textId="77777777" w:rsidR="009F7B1C" w:rsidRPr="00701AB5" w:rsidRDefault="009F7B1C" w:rsidP="00D947D2">
            <w:pPr>
              <w:spacing w:line="276" w:lineRule="auto"/>
              <w:jc w:val="both"/>
              <w:rPr>
                <w:rFonts w:ascii="Times New Roman" w:hAnsi="Times New Roman" w:cs="Times New Roman"/>
                <w:b/>
                <w:sz w:val="24"/>
                <w:szCs w:val="24"/>
              </w:rPr>
            </w:pPr>
            <w:r w:rsidRPr="00701AB5">
              <w:rPr>
                <w:rFonts w:ascii="Times New Roman" w:eastAsia="Times New Roman" w:hAnsi="Times New Roman" w:cs="Times New Roman"/>
                <w:sz w:val="24"/>
                <w:szCs w:val="24"/>
              </w:rPr>
              <w:t>Intel Core i5 or equivalent</w:t>
            </w:r>
          </w:p>
        </w:tc>
      </w:tr>
      <w:tr w:rsidR="009F7B1C" w:rsidRPr="00701AB5" w14:paraId="0795F59C" w14:textId="77777777" w:rsidTr="00D947D2">
        <w:trPr>
          <w:trHeight w:val="309"/>
          <w:jc w:val="center"/>
        </w:trPr>
        <w:tc>
          <w:tcPr>
            <w:tcW w:w="1151" w:type="dxa"/>
          </w:tcPr>
          <w:p w14:paraId="7444A065"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2</w:t>
            </w:r>
          </w:p>
        </w:tc>
        <w:tc>
          <w:tcPr>
            <w:tcW w:w="4046" w:type="dxa"/>
          </w:tcPr>
          <w:p w14:paraId="07CA3C01"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RAM</w:t>
            </w:r>
          </w:p>
        </w:tc>
        <w:tc>
          <w:tcPr>
            <w:tcW w:w="4191" w:type="dxa"/>
          </w:tcPr>
          <w:p w14:paraId="746CA8D5" w14:textId="77777777" w:rsidR="009F7B1C" w:rsidRPr="00701AB5" w:rsidRDefault="009F7B1C" w:rsidP="00D947D2">
            <w:pPr>
              <w:spacing w:line="276" w:lineRule="auto"/>
              <w:jc w:val="both"/>
              <w:rPr>
                <w:rFonts w:ascii="Times New Roman" w:hAnsi="Times New Roman" w:cs="Times New Roman"/>
                <w:b/>
                <w:sz w:val="24"/>
                <w:szCs w:val="24"/>
              </w:rPr>
            </w:pPr>
            <w:r w:rsidRPr="00701AB5">
              <w:rPr>
                <w:rFonts w:ascii="Times New Roman" w:eastAsia="Times New Roman" w:hAnsi="Times New Roman" w:cs="Times New Roman"/>
                <w:sz w:val="24"/>
                <w:szCs w:val="24"/>
              </w:rPr>
              <w:t>8GB or higher</w:t>
            </w:r>
          </w:p>
        </w:tc>
      </w:tr>
      <w:tr w:rsidR="009F7B1C" w:rsidRPr="00701AB5" w14:paraId="157075B7" w14:textId="77777777" w:rsidTr="00D947D2">
        <w:trPr>
          <w:trHeight w:val="425"/>
          <w:jc w:val="center"/>
        </w:trPr>
        <w:tc>
          <w:tcPr>
            <w:tcW w:w="1151" w:type="dxa"/>
          </w:tcPr>
          <w:p w14:paraId="1EFC0976"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3</w:t>
            </w:r>
          </w:p>
        </w:tc>
        <w:tc>
          <w:tcPr>
            <w:tcW w:w="4046" w:type="dxa"/>
          </w:tcPr>
          <w:p w14:paraId="4603B8A7"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Storage</w:t>
            </w:r>
          </w:p>
        </w:tc>
        <w:tc>
          <w:tcPr>
            <w:tcW w:w="4191" w:type="dxa"/>
          </w:tcPr>
          <w:p w14:paraId="17CFAEC5" w14:textId="77777777" w:rsidR="009F7B1C" w:rsidRPr="00701AB5" w:rsidRDefault="009F7B1C" w:rsidP="00D947D2">
            <w:pPr>
              <w:spacing w:line="276" w:lineRule="auto"/>
              <w:jc w:val="both"/>
              <w:rPr>
                <w:rFonts w:ascii="Times New Roman" w:hAnsi="Times New Roman" w:cs="Times New Roman"/>
                <w:b/>
                <w:sz w:val="24"/>
                <w:szCs w:val="24"/>
              </w:rPr>
            </w:pPr>
            <w:r w:rsidRPr="00701AB5">
              <w:rPr>
                <w:rFonts w:ascii="Times New Roman" w:eastAsia="Times New Roman" w:hAnsi="Times New Roman" w:cs="Times New Roman"/>
                <w:sz w:val="24"/>
                <w:szCs w:val="24"/>
              </w:rPr>
              <w:t>SSD with at least 256GB of free space</w:t>
            </w:r>
          </w:p>
        </w:tc>
      </w:tr>
      <w:tr w:rsidR="009F7B1C" w:rsidRPr="00701AB5" w14:paraId="1A974386" w14:textId="77777777" w:rsidTr="00D947D2">
        <w:trPr>
          <w:trHeight w:val="464"/>
          <w:jc w:val="center"/>
        </w:trPr>
        <w:tc>
          <w:tcPr>
            <w:tcW w:w="1151" w:type="dxa"/>
          </w:tcPr>
          <w:p w14:paraId="16609F29"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4</w:t>
            </w:r>
          </w:p>
        </w:tc>
        <w:tc>
          <w:tcPr>
            <w:tcW w:w="4046" w:type="dxa"/>
          </w:tcPr>
          <w:p w14:paraId="13C6ABC8"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Internet Connection</w:t>
            </w:r>
          </w:p>
        </w:tc>
        <w:tc>
          <w:tcPr>
            <w:tcW w:w="4191" w:type="dxa"/>
          </w:tcPr>
          <w:p w14:paraId="47B8E0DC" w14:textId="77777777" w:rsidR="009F7B1C" w:rsidRPr="00701AB5" w:rsidRDefault="009F7B1C" w:rsidP="00D947D2">
            <w:pPr>
              <w:spacing w:line="276" w:lineRule="auto"/>
              <w:jc w:val="both"/>
              <w:rPr>
                <w:rFonts w:ascii="Times New Roman" w:hAnsi="Times New Roman" w:cs="Times New Roman"/>
                <w:b/>
                <w:sz w:val="24"/>
                <w:szCs w:val="24"/>
              </w:rPr>
            </w:pPr>
            <w:r w:rsidRPr="00701AB5">
              <w:rPr>
                <w:rFonts w:ascii="Times New Roman" w:eastAsia="Times New Roman" w:hAnsi="Times New Roman" w:cs="Times New Roman"/>
                <w:sz w:val="24"/>
                <w:szCs w:val="24"/>
              </w:rPr>
              <w:t>High-speed Broadband Connection</w:t>
            </w:r>
          </w:p>
        </w:tc>
      </w:tr>
      <w:tr w:rsidR="009F7B1C" w:rsidRPr="00701AB5" w14:paraId="2F90C65A" w14:textId="77777777" w:rsidTr="00D947D2">
        <w:trPr>
          <w:trHeight w:val="471"/>
          <w:jc w:val="center"/>
        </w:trPr>
        <w:tc>
          <w:tcPr>
            <w:tcW w:w="1151" w:type="dxa"/>
          </w:tcPr>
          <w:p w14:paraId="380618DD"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5</w:t>
            </w:r>
          </w:p>
        </w:tc>
        <w:tc>
          <w:tcPr>
            <w:tcW w:w="4046" w:type="dxa"/>
          </w:tcPr>
          <w:p w14:paraId="5CF49E11" w14:textId="77777777" w:rsidR="009F7B1C" w:rsidRPr="00701AB5" w:rsidRDefault="009F7B1C" w:rsidP="00D947D2">
            <w:pPr>
              <w:spacing w:line="276" w:lineRule="auto"/>
              <w:jc w:val="center"/>
              <w:rPr>
                <w:rFonts w:ascii="Times New Roman" w:hAnsi="Times New Roman" w:cs="Times New Roman"/>
                <w:bCs/>
                <w:sz w:val="24"/>
                <w:szCs w:val="24"/>
              </w:rPr>
            </w:pPr>
            <w:r w:rsidRPr="00701AB5">
              <w:rPr>
                <w:rFonts w:ascii="Times New Roman" w:hAnsi="Times New Roman" w:cs="Times New Roman"/>
                <w:bCs/>
                <w:sz w:val="24"/>
                <w:szCs w:val="24"/>
              </w:rPr>
              <w:t>Input/Output Devices</w:t>
            </w:r>
          </w:p>
        </w:tc>
        <w:tc>
          <w:tcPr>
            <w:tcW w:w="4191" w:type="dxa"/>
          </w:tcPr>
          <w:p w14:paraId="2F60CC77" w14:textId="5CD79878" w:rsidR="009F7B1C" w:rsidRPr="00701AB5" w:rsidRDefault="00F13BB3" w:rsidP="00D947D2">
            <w:pPr>
              <w:spacing w:line="276" w:lineRule="auto"/>
              <w:jc w:val="both"/>
              <w:rPr>
                <w:rFonts w:ascii="Times New Roman" w:hAnsi="Times New Roman" w:cs="Times New Roman"/>
                <w:b/>
                <w:sz w:val="24"/>
                <w:szCs w:val="24"/>
              </w:rPr>
            </w:pPr>
            <w:r>
              <w:rPr>
                <w:rFonts w:ascii="Times New Roman" w:eastAsia="Times New Roman" w:hAnsi="Times New Roman" w:cs="Times New Roman"/>
                <w:sz w:val="24"/>
                <w:szCs w:val="24"/>
              </w:rPr>
              <w:t>Camera</w:t>
            </w:r>
            <w:r w:rsidR="009F7B1C" w:rsidRPr="00701AB5">
              <w:rPr>
                <w:rFonts w:ascii="Times New Roman" w:eastAsia="Times New Roman" w:hAnsi="Times New Roman" w:cs="Times New Roman"/>
                <w:sz w:val="24"/>
                <w:szCs w:val="24"/>
              </w:rPr>
              <w:t>, keyboard, and mouse</w:t>
            </w:r>
          </w:p>
        </w:tc>
      </w:tr>
    </w:tbl>
    <w:p w14:paraId="3E392A8F" w14:textId="77777777" w:rsidR="009F7B1C" w:rsidRPr="00701AB5" w:rsidRDefault="009F7B1C" w:rsidP="009F7B1C">
      <w:pPr>
        <w:spacing w:line="276" w:lineRule="auto"/>
        <w:jc w:val="center"/>
        <w:rPr>
          <w:rFonts w:ascii="Times New Roman" w:hAnsi="Times New Roman" w:cs="Times New Roman"/>
          <w:b/>
          <w:sz w:val="24"/>
          <w:szCs w:val="24"/>
        </w:rPr>
      </w:pPr>
      <w:r w:rsidRPr="00701AB5">
        <w:rPr>
          <w:rFonts w:ascii="Times New Roman" w:hAnsi="Times New Roman" w:cs="Times New Roman"/>
          <w:b/>
          <w:sz w:val="24"/>
          <w:szCs w:val="24"/>
        </w:rPr>
        <w:t>Table 4.1 Hardware requirements</w:t>
      </w:r>
    </w:p>
    <w:p w14:paraId="4B816EDC" w14:textId="77777777" w:rsidR="009F7B1C" w:rsidRPr="00480325" w:rsidRDefault="009F7B1C" w:rsidP="00833637">
      <w:pPr>
        <w:spacing w:line="360" w:lineRule="auto"/>
        <w:ind w:left="370" w:right="67"/>
        <w:jc w:val="both"/>
        <w:rPr>
          <w:rFonts w:ascii="Times New Roman" w:hAnsi="Times New Roman" w:cs="Times New Roman"/>
          <w:sz w:val="24"/>
          <w:szCs w:val="24"/>
        </w:rPr>
      </w:pPr>
    </w:p>
    <w:p w14:paraId="5D79640E" w14:textId="390FE707" w:rsidR="004F3C40" w:rsidRDefault="00833637" w:rsidP="00833637">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4</w:t>
      </w:r>
      <w:r w:rsidR="004F3C40" w:rsidRPr="00480325">
        <w:rPr>
          <w:rFonts w:ascii="Times New Roman" w:hAnsi="Times New Roman" w:cs="Times New Roman"/>
          <w:b/>
          <w:bCs/>
          <w:color w:val="auto"/>
          <w:sz w:val="24"/>
          <w:szCs w:val="24"/>
        </w:rPr>
        <w:t>.</w:t>
      </w:r>
      <w:r w:rsidR="006A5402" w:rsidRPr="00480325">
        <w:rPr>
          <w:rFonts w:ascii="Times New Roman" w:hAnsi="Times New Roman" w:cs="Times New Roman"/>
          <w:b/>
          <w:bCs/>
          <w:color w:val="auto"/>
          <w:sz w:val="24"/>
          <w:szCs w:val="24"/>
        </w:rPr>
        <w:t>1</w:t>
      </w:r>
      <w:r w:rsidR="004F3C40" w:rsidRPr="00480325">
        <w:rPr>
          <w:rFonts w:ascii="Times New Roman" w:hAnsi="Times New Roman" w:cs="Times New Roman"/>
          <w:b/>
          <w:bCs/>
          <w:color w:val="auto"/>
          <w:sz w:val="24"/>
          <w:szCs w:val="24"/>
        </w:rPr>
        <w:t>.2 SOFTWARE CONFIGURATION</w:t>
      </w:r>
    </w:p>
    <w:p w14:paraId="5A59E46D" w14:textId="77777777" w:rsidR="009F7B1C" w:rsidRPr="009F7B1C" w:rsidRDefault="009F7B1C" w:rsidP="009F7B1C"/>
    <w:tbl>
      <w:tblPr>
        <w:tblW w:w="94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
        <w:gridCol w:w="4239"/>
        <w:gridCol w:w="4271"/>
      </w:tblGrid>
      <w:tr w:rsidR="009F7B1C" w:rsidRPr="00701AB5" w14:paraId="13DB0781" w14:textId="77777777" w:rsidTr="00D947D2">
        <w:trPr>
          <w:trHeight w:val="224"/>
          <w:jc w:val="center"/>
        </w:trPr>
        <w:tc>
          <w:tcPr>
            <w:tcW w:w="919" w:type="dxa"/>
            <w:shd w:val="clear" w:color="auto" w:fill="auto"/>
            <w:tcMar>
              <w:top w:w="100" w:type="dxa"/>
              <w:left w:w="100" w:type="dxa"/>
              <w:bottom w:w="100" w:type="dxa"/>
              <w:right w:w="100" w:type="dxa"/>
            </w:tcMar>
          </w:tcPr>
          <w:p w14:paraId="104D4F56"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Sl. No</w:t>
            </w:r>
          </w:p>
        </w:tc>
        <w:tc>
          <w:tcPr>
            <w:tcW w:w="4239" w:type="dxa"/>
            <w:shd w:val="clear" w:color="auto" w:fill="auto"/>
            <w:tcMar>
              <w:top w:w="100" w:type="dxa"/>
              <w:left w:w="100" w:type="dxa"/>
              <w:bottom w:w="100" w:type="dxa"/>
              <w:right w:w="100" w:type="dxa"/>
            </w:tcMar>
          </w:tcPr>
          <w:p w14:paraId="00E94BAC"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Name of the Software</w:t>
            </w:r>
          </w:p>
        </w:tc>
        <w:tc>
          <w:tcPr>
            <w:tcW w:w="4271" w:type="dxa"/>
            <w:shd w:val="clear" w:color="auto" w:fill="auto"/>
            <w:tcMar>
              <w:top w:w="100" w:type="dxa"/>
              <w:left w:w="100" w:type="dxa"/>
              <w:bottom w:w="100" w:type="dxa"/>
              <w:right w:w="100" w:type="dxa"/>
            </w:tcMar>
          </w:tcPr>
          <w:p w14:paraId="1108A628"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Specification</w:t>
            </w:r>
          </w:p>
        </w:tc>
      </w:tr>
      <w:tr w:rsidR="009F7B1C" w:rsidRPr="00701AB5" w14:paraId="7577C64A" w14:textId="77777777" w:rsidTr="00D947D2">
        <w:trPr>
          <w:trHeight w:val="233"/>
          <w:jc w:val="center"/>
        </w:trPr>
        <w:tc>
          <w:tcPr>
            <w:tcW w:w="919" w:type="dxa"/>
            <w:shd w:val="clear" w:color="auto" w:fill="auto"/>
            <w:tcMar>
              <w:top w:w="100" w:type="dxa"/>
              <w:left w:w="100" w:type="dxa"/>
              <w:bottom w:w="100" w:type="dxa"/>
              <w:right w:w="100" w:type="dxa"/>
            </w:tcMar>
          </w:tcPr>
          <w:p w14:paraId="54BB9CF7"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1.</w:t>
            </w:r>
          </w:p>
        </w:tc>
        <w:tc>
          <w:tcPr>
            <w:tcW w:w="4239" w:type="dxa"/>
            <w:shd w:val="clear" w:color="auto" w:fill="auto"/>
            <w:tcMar>
              <w:top w:w="100" w:type="dxa"/>
              <w:left w:w="100" w:type="dxa"/>
              <w:bottom w:w="100" w:type="dxa"/>
              <w:right w:w="100" w:type="dxa"/>
            </w:tcMar>
          </w:tcPr>
          <w:p w14:paraId="3C81A1A9"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Operating System</w:t>
            </w:r>
          </w:p>
        </w:tc>
        <w:tc>
          <w:tcPr>
            <w:tcW w:w="4271" w:type="dxa"/>
            <w:shd w:val="clear" w:color="auto" w:fill="auto"/>
            <w:tcMar>
              <w:top w:w="100" w:type="dxa"/>
              <w:left w:w="100" w:type="dxa"/>
              <w:bottom w:w="100" w:type="dxa"/>
              <w:right w:w="100" w:type="dxa"/>
            </w:tcMar>
          </w:tcPr>
          <w:p w14:paraId="54239E2B"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Windows 7 or later (64-bit)</w:t>
            </w:r>
          </w:p>
        </w:tc>
      </w:tr>
      <w:tr w:rsidR="009F7B1C" w:rsidRPr="00701AB5" w14:paraId="5BDC8A9D" w14:textId="77777777" w:rsidTr="00D947D2">
        <w:trPr>
          <w:trHeight w:val="339"/>
          <w:jc w:val="center"/>
        </w:trPr>
        <w:tc>
          <w:tcPr>
            <w:tcW w:w="919" w:type="dxa"/>
            <w:shd w:val="clear" w:color="auto" w:fill="auto"/>
            <w:tcMar>
              <w:top w:w="100" w:type="dxa"/>
              <w:left w:w="100" w:type="dxa"/>
              <w:bottom w:w="100" w:type="dxa"/>
              <w:right w:w="100" w:type="dxa"/>
            </w:tcMar>
          </w:tcPr>
          <w:p w14:paraId="0EFEE997"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2.</w:t>
            </w:r>
          </w:p>
        </w:tc>
        <w:tc>
          <w:tcPr>
            <w:tcW w:w="4239" w:type="dxa"/>
            <w:shd w:val="clear" w:color="auto" w:fill="auto"/>
            <w:tcMar>
              <w:top w:w="100" w:type="dxa"/>
              <w:left w:w="100" w:type="dxa"/>
              <w:bottom w:w="100" w:type="dxa"/>
              <w:right w:w="100" w:type="dxa"/>
            </w:tcMar>
          </w:tcPr>
          <w:p w14:paraId="6453FE20"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Language</w:t>
            </w:r>
          </w:p>
        </w:tc>
        <w:tc>
          <w:tcPr>
            <w:tcW w:w="4271" w:type="dxa"/>
            <w:shd w:val="clear" w:color="auto" w:fill="auto"/>
            <w:tcMar>
              <w:top w:w="100" w:type="dxa"/>
              <w:left w:w="100" w:type="dxa"/>
              <w:bottom w:w="100" w:type="dxa"/>
              <w:right w:w="100" w:type="dxa"/>
            </w:tcMar>
          </w:tcPr>
          <w:p w14:paraId="0548FB47" w14:textId="77777777" w:rsidR="009F7B1C" w:rsidRPr="00701AB5" w:rsidRDefault="009F7B1C" w:rsidP="00D947D2">
            <w:pPr>
              <w:spacing w:line="360" w:lineRule="auto"/>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Python</w:t>
            </w:r>
          </w:p>
        </w:tc>
      </w:tr>
      <w:tr w:rsidR="009F7B1C" w:rsidRPr="00701AB5" w14:paraId="7200BDF1" w14:textId="77777777" w:rsidTr="00D947D2">
        <w:trPr>
          <w:trHeight w:val="555"/>
          <w:jc w:val="center"/>
        </w:trPr>
        <w:tc>
          <w:tcPr>
            <w:tcW w:w="919" w:type="dxa"/>
            <w:shd w:val="clear" w:color="auto" w:fill="auto"/>
            <w:tcMar>
              <w:top w:w="100" w:type="dxa"/>
              <w:left w:w="100" w:type="dxa"/>
              <w:bottom w:w="100" w:type="dxa"/>
              <w:right w:w="100" w:type="dxa"/>
            </w:tcMar>
          </w:tcPr>
          <w:p w14:paraId="36BE8F3D"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3.</w:t>
            </w:r>
          </w:p>
        </w:tc>
        <w:tc>
          <w:tcPr>
            <w:tcW w:w="4239" w:type="dxa"/>
            <w:shd w:val="clear" w:color="auto" w:fill="auto"/>
            <w:tcMar>
              <w:top w:w="100" w:type="dxa"/>
              <w:left w:w="100" w:type="dxa"/>
              <w:bottom w:w="100" w:type="dxa"/>
              <w:right w:w="100" w:type="dxa"/>
            </w:tcMar>
          </w:tcPr>
          <w:p w14:paraId="4789E7B5" w14:textId="77777777" w:rsidR="009F7B1C" w:rsidRPr="00701AB5" w:rsidRDefault="009F7B1C" w:rsidP="00D947D2">
            <w:pPr>
              <w:widowControl w:val="0"/>
              <w:jc w:val="center"/>
              <w:rPr>
                <w:rFonts w:ascii="Times New Roman" w:eastAsia="Times New Roman" w:hAnsi="Times New Roman" w:cs="Times New Roman"/>
                <w:sz w:val="24"/>
                <w:szCs w:val="24"/>
              </w:rPr>
            </w:pPr>
          </w:p>
          <w:p w14:paraId="108AEEB6"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Tools</w:t>
            </w:r>
          </w:p>
          <w:p w14:paraId="3CF47B6F" w14:textId="77777777" w:rsidR="009F7B1C" w:rsidRPr="00701AB5" w:rsidRDefault="009F7B1C" w:rsidP="00D947D2">
            <w:pPr>
              <w:tabs>
                <w:tab w:val="left" w:pos="1305"/>
              </w:tabs>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ab/>
            </w:r>
          </w:p>
        </w:tc>
        <w:tc>
          <w:tcPr>
            <w:tcW w:w="4271" w:type="dxa"/>
            <w:shd w:val="clear" w:color="auto" w:fill="auto"/>
            <w:tcMar>
              <w:top w:w="100" w:type="dxa"/>
              <w:left w:w="100" w:type="dxa"/>
              <w:bottom w:w="100" w:type="dxa"/>
              <w:right w:w="100" w:type="dxa"/>
            </w:tcMar>
          </w:tcPr>
          <w:p w14:paraId="0A301776" w14:textId="12987DF4" w:rsidR="009F7B1C" w:rsidRPr="00701AB5" w:rsidRDefault="009F7B1C" w:rsidP="00D947D2">
            <w:pPr>
              <w:spacing w:line="360" w:lineRule="auto"/>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Microsoft Visual Studio</w:t>
            </w:r>
          </w:p>
        </w:tc>
      </w:tr>
      <w:tr w:rsidR="009F7B1C" w:rsidRPr="00701AB5" w14:paraId="27B0DA47" w14:textId="77777777" w:rsidTr="00D947D2">
        <w:trPr>
          <w:trHeight w:val="87"/>
          <w:jc w:val="center"/>
        </w:trPr>
        <w:tc>
          <w:tcPr>
            <w:tcW w:w="919" w:type="dxa"/>
            <w:shd w:val="clear" w:color="auto" w:fill="auto"/>
            <w:tcMar>
              <w:top w:w="100" w:type="dxa"/>
              <w:left w:w="100" w:type="dxa"/>
              <w:bottom w:w="100" w:type="dxa"/>
              <w:right w:w="100" w:type="dxa"/>
            </w:tcMar>
          </w:tcPr>
          <w:p w14:paraId="2183A99C"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4.</w:t>
            </w:r>
          </w:p>
        </w:tc>
        <w:tc>
          <w:tcPr>
            <w:tcW w:w="4239" w:type="dxa"/>
            <w:shd w:val="clear" w:color="auto" w:fill="auto"/>
            <w:tcMar>
              <w:top w:w="100" w:type="dxa"/>
              <w:left w:w="100" w:type="dxa"/>
              <w:bottom w:w="100" w:type="dxa"/>
              <w:right w:w="100" w:type="dxa"/>
            </w:tcMar>
          </w:tcPr>
          <w:p w14:paraId="530E7E3E" w14:textId="77777777" w:rsidR="009F7B1C" w:rsidRPr="00701AB5" w:rsidRDefault="009F7B1C" w:rsidP="00D947D2">
            <w:pPr>
              <w:widowControl w:val="0"/>
              <w:jc w:val="center"/>
              <w:rPr>
                <w:rFonts w:ascii="Times New Roman" w:eastAsia="Times New Roman" w:hAnsi="Times New Roman" w:cs="Times New Roman"/>
                <w:sz w:val="24"/>
                <w:szCs w:val="24"/>
              </w:rPr>
            </w:pPr>
            <w:r w:rsidRPr="00701AB5">
              <w:rPr>
                <w:rFonts w:ascii="Times New Roman" w:eastAsia="Times New Roman" w:hAnsi="Times New Roman" w:cs="Times New Roman"/>
                <w:sz w:val="24"/>
                <w:szCs w:val="24"/>
              </w:rPr>
              <w:t>Library</w:t>
            </w:r>
          </w:p>
        </w:tc>
        <w:tc>
          <w:tcPr>
            <w:tcW w:w="4271" w:type="dxa"/>
            <w:shd w:val="clear" w:color="auto" w:fill="auto"/>
            <w:tcMar>
              <w:top w:w="100" w:type="dxa"/>
              <w:left w:w="100" w:type="dxa"/>
              <w:bottom w:w="100" w:type="dxa"/>
              <w:right w:w="100" w:type="dxa"/>
            </w:tcMar>
          </w:tcPr>
          <w:p w14:paraId="6E0DEFAE" w14:textId="7C0DB785" w:rsidR="009F7B1C" w:rsidRPr="00701AB5" w:rsidRDefault="00F13BB3" w:rsidP="00D947D2">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2.2</w:t>
            </w:r>
          </w:p>
        </w:tc>
      </w:tr>
    </w:tbl>
    <w:p w14:paraId="46B29735" w14:textId="77777777" w:rsidR="009F7B1C" w:rsidRDefault="009F7B1C" w:rsidP="009F7B1C">
      <w:pPr>
        <w:spacing w:line="480" w:lineRule="auto"/>
        <w:jc w:val="center"/>
        <w:rPr>
          <w:rFonts w:ascii="Times New Roman" w:hAnsi="Times New Roman" w:cs="Times New Roman"/>
          <w:b/>
          <w:sz w:val="24"/>
          <w:szCs w:val="24"/>
        </w:rPr>
      </w:pPr>
      <w:r w:rsidRPr="00701AB5">
        <w:rPr>
          <w:rFonts w:ascii="Times New Roman" w:hAnsi="Times New Roman" w:cs="Times New Roman"/>
          <w:b/>
          <w:sz w:val="24"/>
          <w:szCs w:val="24"/>
        </w:rPr>
        <w:t>Table 4.2 Software Requirements</w:t>
      </w:r>
    </w:p>
    <w:p w14:paraId="4729840F" w14:textId="77777777" w:rsidR="00833637" w:rsidRPr="00480325" w:rsidRDefault="00833637" w:rsidP="00833637">
      <w:pPr>
        <w:pStyle w:val="ListParagraph"/>
        <w:spacing w:line="360" w:lineRule="auto"/>
        <w:ind w:right="67"/>
      </w:pPr>
    </w:p>
    <w:p w14:paraId="7926A446" w14:textId="7ABBAC61" w:rsidR="004F3C40" w:rsidRPr="00480325" w:rsidRDefault="00833637" w:rsidP="00833637">
      <w:pPr>
        <w:pStyle w:val="Heading4"/>
        <w:spacing w:before="0" w:line="360" w:lineRule="auto"/>
        <w:ind w:left="-5"/>
        <w:jc w:val="both"/>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t>4</w:t>
      </w:r>
      <w:r w:rsidR="004F3C40" w:rsidRPr="00480325">
        <w:rPr>
          <w:rFonts w:ascii="Times New Roman" w:hAnsi="Times New Roman" w:cs="Times New Roman"/>
          <w:b/>
          <w:bCs/>
          <w:i w:val="0"/>
          <w:iCs w:val="0"/>
          <w:color w:val="auto"/>
          <w:sz w:val="28"/>
          <w:szCs w:val="28"/>
        </w:rPr>
        <w:t>.</w:t>
      </w:r>
      <w:r w:rsidRPr="00480325">
        <w:rPr>
          <w:rFonts w:ascii="Times New Roman" w:hAnsi="Times New Roman" w:cs="Times New Roman"/>
          <w:b/>
          <w:bCs/>
          <w:i w:val="0"/>
          <w:iCs w:val="0"/>
          <w:color w:val="auto"/>
          <w:sz w:val="28"/>
          <w:szCs w:val="28"/>
        </w:rPr>
        <w:t>2</w:t>
      </w:r>
      <w:r w:rsidR="004F3C40" w:rsidRPr="00480325">
        <w:rPr>
          <w:rFonts w:ascii="Times New Roman" w:hAnsi="Times New Roman" w:cs="Times New Roman"/>
          <w:b/>
          <w:bCs/>
          <w:i w:val="0"/>
          <w:iCs w:val="0"/>
          <w:color w:val="auto"/>
          <w:sz w:val="28"/>
          <w:szCs w:val="28"/>
        </w:rPr>
        <w:t xml:space="preserve"> SOFTWARE SPECIFICATION</w:t>
      </w:r>
    </w:p>
    <w:p w14:paraId="3DC0E30E" w14:textId="77777777" w:rsidR="00833637" w:rsidRPr="00480325" w:rsidRDefault="00833637" w:rsidP="00833637">
      <w:pPr>
        <w:rPr>
          <w:rFonts w:ascii="Times New Roman" w:hAnsi="Times New Roman" w:cs="Times New Roman"/>
        </w:rPr>
      </w:pPr>
    </w:p>
    <w:p w14:paraId="3CBFAAE0" w14:textId="55DAEE28" w:rsidR="00833637" w:rsidRPr="00480325" w:rsidRDefault="00833637" w:rsidP="00216D23">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4.2</w:t>
      </w:r>
      <w:r w:rsidR="004F3C40" w:rsidRPr="00480325">
        <w:rPr>
          <w:rFonts w:ascii="Times New Roman" w:hAnsi="Times New Roman" w:cs="Times New Roman"/>
          <w:b/>
          <w:bCs/>
          <w:color w:val="auto"/>
          <w:sz w:val="24"/>
          <w:szCs w:val="24"/>
        </w:rPr>
        <w:t xml:space="preserve">.1 </w:t>
      </w:r>
      <w:r w:rsidR="00216D23" w:rsidRPr="00480325">
        <w:rPr>
          <w:rFonts w:ascii="Times New Roman" w:hAnsi="Times New Roman" w:cs="Times New Roman"/>
          <w:b/>
          <w:bCs/>
          <w:color w:val="auto"/>
          <w:sz w:val="24"/>
          <w:szCs w:val="24"/>
        </w:rPr>
        <w:t>NODE.JS</w:t>
      </w:r>
    </w:p>
    <w:p w14:paraId="27592EC2" w14:textId="236399ED" w:rsidR="007B1C2D" w:rsidRPr="00480325" w:rsidRDefault="00216D23" w:rsidP="00B91E2B">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Node.js is a powerful, open-source, cross-platform runtime environment that allows developers to execute JavaScript code server-side. Built on Chrome's V8 JavaScript engine, Node.js offers an event-driven, non-blocking I/O model, which makes it highly efficient and suitable for real-time applications. This architecture enables Node.js to handle multiple simultaneous connections with high throughput, making it ideal for applications such as web servers, chat applications, and API services. Its</w:t>
      </w:r>
      <w:r w:rsidR="00CD395C" w:rsidRPr="00480325">
        <w:rPr>
          <w:rFonts w:ascii="Times New Roman" w:hAnsi="Times New Roman" w:cs="Times New Roman"/>
          <w:sz w:val="24"/>
          <w:szCs w:val="24"/>
        </w:rPr>
        <w:t xml:space="preserve"> NPM</w:t>
      </w:r>
      <w:r w:rsidRPr="00480325">
        <w:rPr>
          <w:rFonts w:ascii="Times New Roman" w:hAnsi="Times New Roman" w:cs="Times New Roman"/>
          <w:sz w:val="24"/>
          <w:szCs w:val="24"/>
        </w:rPr>
        <w:t xml:space="preserve"> (Node Package Manager) provides access to a vast ecosystem of libraries and modules, facilitating rapid development. Node.js's ability to unify web application development around a single programming language, JavaScript, for both client and </w:t>
      </w:r>
      <w:r w:rsidRPr="00480325">
        <w:rPr>
          <w:rFonts w:ascii="Times New Roman" w:hAnsi="Times New Roman" w:cs="Times New Roman"/>
          <w:sz w:val="24"/>
          <w:szCs w:val="24"/>
        </w:rPr>
        <w:lastRenderedPageBreak/>
        <w:t>server sides, enhances productivity and code maintainability. Popular for its performance and scalability, Node.js is used by companies like Netflix, LinkedIn, and PayPal.</w:t>
      </w:r>
    </w:p>
    <w:p w14:paraId="091B4C16" w14:textId="77777777" w:rsidR="00216D23" w:rsidRPr="00480325" w:rsidRDefault="00216D23" w:rsidP="00216D23">
      <w:pPr>
        <w:rPr>
          <w:rFonts w:ascii="Times New Roman" w:hAnsi="Times New Roman" w:cs="Times New Roman"/>
          <w:sz w:val="24"/>
          <w:szCs w:val="24"/>
        </w:rPr>
      </w:pPr>
    </w:p>
    <w:p w14:paraId="76979520" w14:textId="2E84D07E" w:rsidR="00216D23" w:rsidRPr="00480325" w:rsidRDefault="00216D23" w:rsidP="00216D23">
      <w:pPr>
        <w:pStyle w:val="Heading4"/>
        <w:spacing w:before="0" w:line="360" w:lineRule="auto"/>
        <w:ind w:left="-5"/>
        <w:jc w:val="both"/>
        <w:rPr>
          <w:rFonts w:ascii="Times New Roman" w:hAnsi="Times New Roman" w:cs="Times New Roman"/>
          <w:b/>
          <w:bCs/>
          <w:i w:val="0"/>
          <w:iCs w:val="0"/>
          <w:color w:val="auto"/>
          <w:sz w:val="24"/>
          <w:szCs w:val="24"/>
        </w:rPr>
      </w:pPr>
      <w:r w:rsidRPr="00480325">
        <w:rPr>
          <w:rFonts w:ascii="Times New Roman" w:hAnsi="Times New Roman" w:cs="Times New Roman"/>
          <w:b/>
          <w:bCs/>
          <w:i w:val="0"/>
          <w:iCs w:val="0"/>
          <w:color w:val="auto"/>
          <w:sz w:val="24"/>
          <w:szCs w:val="24"/>
        </w:rPr>
        <w:t>4.2.2 EXPRESS</w:t>
      </w:r>
    </w:p>
    <w:p w14:paraId="30BB1953" w14:textId="77777777"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Express.js is a minimal and flexible web application framework for Node.js, designed for building robust and scalable web applications and APIs. It simplifies the development process by providing a thin layer of fundamental web application features, such as routing, middleware, and HTTP utilities. Express's straightforward and unopinionated design allows developers to structure their applications in a way that suits their needs, whether for simple web servers or complex RESTful APIs.</w:t>
      </w:r>
    </w:p>
    <w:p w14:paraId="6A5F5017" w14:textId="2A559CBE"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With its vast ecosystem of plugins and middleware, Express extends Node.js's capabilities, making tasks like handling requests, responses, cookies, and sessions easier. Its compatibility with various templating engines and support for dynamic content rendering enhances its utility in web development. Express is known for its performance, ease of use, and extensive documentation, making it a popular choice for both beginners and experienced developers. Widely adopted by companies such as Uber, IBM, and Accenture, Express.js continues to be a fundamental tool in modern web development.</w:t>
      </w:r>
    </w:p>
    <w:p w14:paraId="6C361137" w14:textId="77777777" w:rsidR="007B1C2D" w:rsidRPr="00480325" w:rsidRDefault="007B1C2D" w:rsidP="00B91E2B">
      <w:pPr>
        <w:spacing w:line="360" w:lineRule="auto"/>
        <w:jc w:val="both"/>
        <w:rPr>
          <w:rFonts w:ascii="Times New Roman" w:hAnsi="Times New Roman" w:cs="Times New Roman"/>
          <w:sz w:val="24"/>
          <w:szCs w:val="24"/>
          <w:lang w:val="en-IN" w:eastAsia="en-IN"/>
        </w:rPr>
      </w:pPr>
    </w:p>
    <w:p w14:paraId="117FCA89" w14:textId="54F4B4C8" w:rsidR="004F3C40" w:rsidRPr="00480325" w:rsidRDefault="00833637" w:rsidP="00833637">
      <w:pPr>
        <w:pStyle w:val="Heading4"/>
        <w:spacing w:before="0" w:line="360" w:lineRule="auto"/>
        <w:ind w:left="-5"/>
        <w:jc w:val="both"/>
        <w:rPr>
          <w:rFonts w:ascii="Times New Roman" w:hAnsi="Times New Roman" w:cs="Times New Roman"/>
          <w:b/>
          <w:bCs/>
          <w:i w:val="0"/>
          <w:iCs w:val="0"/>
          <w:color w:val="auto"/>
          <w:sz w:val="24"/>
          <w:szCs w:val="24"/>
        </w:rPr>
      </w:pPr>
      <w:r w:rsidRPr="00480325">
        <w:rPr>
          <w:rFonts w:ascii="Times New Roman" w:hAnsi="Times New Roman" w:cs="Times New Roman"/>
          <w:b/>
          <w:bCs/>
          <w:i w:val="0"/>
          <w:iCs w:val="0"/>
          <w:color w:val="auto"/>
          <w:sz w:val="24"/>
          <w:szCs w:val="24"/>
        </w:rPr>
        <w:t>4.2.</w:t>
      </w:r>
      <w:r w:rsidR="006A5402" w:rsidRPr="00480325">
        <w:rPr>
          <w:rFonts w:ascii="Times New Roman" w:hAnsi="Times New Roman" w:cs="Times New Roman"/>
          <w:b/>
          <w:bCs/>
          <w:i w:val="0"/>
          <w:iCs w:val="0"/>
          <w:color w:val="auto"/>
          <w:sz w:val="24"/>
          <w:szCs w:val="24"/>
        </w:rPr>
        <w:t>3</w:t>
      </w:r>
      <w:r w:rsidR="004F3C40" w:rsidRPr="00480325">
        <w:rPr>
          <w:rFonts w:ascii="Times New Roman" w:hAnsi="Times New Roman" w:cs="Times New Roman"/>
          <w:b/>
          <w:bCs/>
          <w:i w:val="0"/>
          <w:iCs w:val="0"/>
          <w:color w:val="auto"/>
          <w:sz w:val="24"/>
          <w:szCs w:val="24"/>
        </w:rPr>
        <w:t xml:space="preserve"> TENSORFLOW</w:t>
      </w:r>
      <w:r w:rsidR="003841ED" w:rsidRPr="00480325">
        <w:rPr>
          <w:rFonts w:ascii="Times New Roman" w:hAnsi="Times New Roman" w:cs="Times New Roman"/>
          <w:b/>
          <w:bCs/>
          <w:i w:val="0"/>
          <w:iCs w:val="0"/>
          <w:color w:val="auto"/>
          <w:sz w:val="24"/>
          <w:szCs w:val="24"/>
        </w:rPr>
        <w:t>.JS</w:t>
      </w:r>
    </w:p>
    <w:p w14:paraId="1367106A" w14:textId="6DB3DA72"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TensorFlow.js is an open-source library that brings the power of TensorFlow, Google's popular machine learning framework, to JavaScript. It enables developers to create, train, and deploy machine learning models directly in the browser or in Node.js environments. This allows for real-time, interactive applications and eliminates the need for server-side processing, making machine learning more accessible and responsive.</w:t>
      </w:r>
    </w:p>
    <w:p w14:paraId="73ED5F9D" w14:textId="77777777"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Key features of TensorFlow.js include its ability to run pre-trained models or develop new models from scratch using high-level APIs. It leverages WebGL for GPU-accelerated computation, enhancing performance for complex mathematical operations required in machine learning.</w:t>
      </w:r>
    </w:p>
    <w:p w14:paraId="7479F135" w14:textId="79F6E58F"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TensorFlow.js supports various use cases, from browser-based image recognition and natural language processing to interactive art and education tools. By enabling machine learning in JavaScript, TensorFlow.js opens new possibilities for web and mobile developers, providing an engaging way to incorporate advanced AI features into applications. Its versatility and ease of use have made it a valuable tool for developers exploring the intersection of machine learning and web technologies.</w:t>
      </w:r>
    </w:p>
    <w:p w14:paraId="56E28F13" w14:textId="77777777" w:rsidR="00833637" w:rsidRPr="00480325" w:rsidRDefault="00833637" w:rsidP="00833637">
      <w:pPr>
        <w:spacing w:line="360" w:lineRule="auto"/>
        <w:ind w:right="67"/>
        <w:jc w:val="both"/>
        <w:rPr>
          <w:rFonts w:ascii="Times New Roman" w:hAnsi="Times New Roman" w:cs="Times New Roman"/>
          <w:sz w:val="24"/>
          <w:szCs w:val="24"/>
        </w:rPr>
      </w:pPr>
    </w:p>
    <w:p w14:paraId="595EFBD3" w14:textId="73134898" w:rsidR="004F3C40" w:rsidRPr="00480325" w:rsidRDefault="00833637" w:rsidP="00833637">
      <w:pPr>
        <w:pStyle w:val="Heading4"/>
        <w:spacing w:before="0" w:line="360" w:lineRule="auto"/>
        <w:ind w:left="-5"/>
        <w:jc w:val="both"/>
        <w:rPr>
          <w:rFonts w:ascii="Times New Roman" w:hAnsi="Times New Roman" w:cs="Times New Roman"/>
          <w:b/>
          <w:bCs/>
          <w:i w:val="0"/>
          <w:iCs w:val="0"/>
          <w:color w:val="auto"/>
          <w:sz w:val="24"/>
          <w:szCs w:val="24"/>
        </w:rPr>
      </w:pPr>
      <w:r w:rsidRPr="00480325">
        <w:rPr>
          <w:rFonts w:ascii="Times New Roman" w:hAnsi="Times New Roman" w:cs="Times New Roman"/>
          <w:b/>
          <w:bCs/>
          <w:i w:val="0"/>
          <w:iCs w:val="0"/>
          <w:color w:val="auto"/>
          <w:sz w:val="24"/>
          <w:szCs w:val="24"/>
        </w:rPr>
        <w:t>4.2.</w:t>
      </w:r>
      <w:r w:rsidR="006A5402" w:rsidRPr="00480325">
        <w:rPr>
          <w:rFonts w:ascii="Times New Roman" w:hAnsi="Times New Roman" w:cs="Times New Roman"/>
          <w:b/>
          <w:bCs/>
          <w:i w:val="0"/>
          <w:iCs w:val="0"/>
          <w:color w:val="auto"/>
          <w:sz w:val="24"/>
          <w:szCs w:val="24"/>
        </w:rPr>
        <w:t>4</w:t>
      </w:r>
      <w:r w:rsidR="004F3C40" w:rsidRPr="00480325">
        <w:rPr>
          <w:rFonts w:ascii="Times New Roman" w:hAnsi="Times New Roman" w:cs="Times New Roman"/>
          <w:b/>
          <w:bCs/>
          <w:i w:val="0"/>
          <w:iCs w:val="0"/>
          <w:color w:val="auto"/>
          <w:sz w:val="24"/>
          <w:szCs w:val="24"/>
        </w:rPr>
        <w:t xml:space="preserve"> </w:t>
      </w:r>
      <w:r w:rsidR="00216D23" w:rsidRPr="00480325">
        <w:rPr>
          <w:rFonts w:ascii="Times New Roman" w:hAnsi="Times New Roman" w:cs="Times New Roman"/>
          <w:b/>
          <w:bCs/>
          <w:i w:val="0"/>
          <w:iCs w:val="0"/>
          <w:color w:val="auto"/>
          <w:sz w:val="24"/>
          <w:szCs w:val="24"/>
        </w:rPr>
        <w:t>MONGODB</w:t>
      </w:r>
    </w:p>
    <w:p w14:paraId="70170CED" w14:textId="77777777"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MongoDB is a leading NoSQL database known for its flexibility, scalability, and performance. Unlike traditional relational databases, MongoDB stores data in JSON-like documents, allowing for a more dynamic schema. This document-oriented approach enables developers to store and query complex data structures more efficiently.</w:t>
      </w:r>
    </w:p>
    <w:p w14:paraId="3F57C9AC" w14:textId="77777777" w:rsidR="00216D23"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lastRenderedPageBreak/>
        <w:t>Key features of MongoDB include its powerful query language, support for indexing, and rich aggregation framework, which facilitates sophisticated data analysis and manipulation. MongoDB's horizontal scalability, achieved through sharding, allows it to handle large volumes of data and high-traffic applications seamlessly.</w:t>
      </w:r>
    </w:p>
    <w:p w14:paraId="15032AD2" w14:textId="4736B529" w:rsidR="0018103D" w:rsidRPr="00480325" w:rsidRDefault="00216D23"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The database is designed to support modern application development needs, offering high availability with replica sets and distributed architecture. MongoDB integrates well with various programming languages and platforms, making it a versatile choice for diverse use cases, from content management systems to real-time analytics and IoT applications. Its robustness and flexibility have led to its adoption by major companies like Adobe, eBay, and Google.</w:t>
      </w:r>
    </w:p>
    <w:p w14:paraId="1D102D2F" w14:textId="77777777" w:rsidR="00B91E2B" w:rsidRPr="00480325" w:rsidRDefault="00B91E2B" w:rsidP="00B91E2B">
      <w:pPr>
        <w:spacing w:line="360" w:lineRule="auto"/>
        <w:jc w:val="both"/>
        <w:rPr>
          <w:rFonts w:ascii="Times New Roman" w:hAnsi="Times New Roman" w:cs="Times New Roman"/>
          <w:sz w:val="24"/>
          <w:szCs w:val="24"/>
          <w:lang w:val="en-IN" w:eastAsia="en-IN"/>
        </w:rPr>
      </w:pPr>
    </w:p>
    <w:p w14:paraId="27BCF7EA" w14:textId="45D4EAED" w:rsidR="006117DB" w:rsidRPr="00480325" w:rsidRDefault="006117DB" w:rsidP="006A5402">
      <w:pPr>
        <w:spacing w:line="360" w:lineRule="auto"/>
        <w:rPr>
          <w:rFonts w:ascii="Times New Roman" w:hAnsi="Times New Roman" w:cs="Times New Roman"/>
          <w:b/>
          <w:bCs/>
          <w:sz w:val="32"/>
          <w:szCs w:val="32"/>
        </w:rPr>
      </w:pPr>
      <w:r w:rsidRPr="00480325">
        <w:rPr>
          <w:rFonts w:ascii="Times New Roman" w:hAnsi="Times New Roman" w:cs="Times New Roman"/>
          <w:b/>
          <w:bCs/>
          <w:sz w:val="32"/>
          <w:szCs w:val="32"/>
        </w:rPr>
        <w:t xml:space="preserve">4.3 </w:t>
      </w:r>
      <w:r w:rsidR="000E773C" w:rsidRPr="00480325">
        <w:rPr>
          <w:rFonts w:ascii="Times New Roman" w:hAnsi="Times New Roman" w:cs="Times New Roman"/>
          <w:b/>
          <w:bCs/>
          <w:sz w:val="32"/>
          <w:szCs w:val="32"/>
        </w:rPr>
        <w:t>Methodology</w:t>
      </w:r>
    </w:p>
    <w:p w14:paraId="39A6FADD" w14:textId="77777777"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The project employs a robust system for user authentication and role management, ensuring secure access and role-specific functionalities for students and teachers. Users log in through a secure authentication process, where each account is assigned a distinct role, either student or teacher, with corresponding permissions. This secure user authentication and role management is implemented using JSON Web Tokens (JWT) to ensure that each session is securely maintained, while bcrypt.js is used to hash passwords, adding an extra layer of security to user credentials.</w:t>
      </w:r>
    </w:p>
    <w:p w14:paraId="508B968F" w14:textId="77777777" w:rsidR="00087D37" w:rsidRPr="00480325" w:rsidRDefault="00087D37" w:rsidP="00B91E2B">
      <w:pPr>
        <w:spacing w:line="360" w:lineRule="auto"/>
        <w:jc w:val="both"/>
        <w:rPr>
          <w:rFonts w:ascii="Times New Roman" w:hAnsi="Times New Roman" w:cs="Times New Roman"/>
          <w:sz w:val="24"/>
          <w:szCs w:val="24"/>
          <w:lang w:val="en-IN" w:eastAsia="en-IN"/>
        </w:rPr>
      </w:pPr>
    </w:p>
    <w:p w14:paraId="55F2C241" w14:textId="77777777"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Teachers are provided with comprehensive capabilities to manage exams. They can create exams, define questions, and configure various exam settings. This includes specifying question types, setting time limits, and organizing the overall structure of the exam. The exam management interface for teachers, built with React and styled using Material-UI, is designed to be intuitive, allowing them to efficiently manage and modify exams as needed.</w:t>
      </w:r>
    </w:p>
    <w:p w14:paraId="5D132CE0" w14:textId="77777777"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Students, on the other hand, have a streamlined experience focused on participating in exams. They can view a list of available exams and select which ones to take. During the exam, the test page, developed with React and Redux Toolkit, displays each question along with a timer that ensures the exam is completed within the allocated time. The timer is equipped with an auto-submit feature that submits the student's answers automatically when the time expires, thus ensuring fairness and adherence to exam rules.</w:t>
      </w:r>
    </w:p>
    <w:p w14:paraId="422C4BCE" w14:textId="77777777" w:rsidR="00087D37" w:rsidRPr="00480325" w:rsidRDefault="00087D37" w:rsidP="00B91E2B">
      <w:pPr>
        <w:spacing w:line="360" w:lineRule="auto"/>
        <w:jc w:val="both"/>
        <w:rPr>
          <w:rFonts w:ascii="Times New Roman" w:hAnsi="Times New Roman" w:cs="Times New Roman"/>
          <w:sz w:val="24"/>
          <w:szCs w:val="24"/>
          <w:lang w:val="en-IN" w:eastAsia="en-IN"/>
        </w:rPr>
      </w:pPr>
    </w:p>
    <w:p w14:paraId="43AD717B" w14:textId="3E60688E"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 xml:space="preserve">A significant feature of the system is the implementation of real-time AI proctoring. TensorFlow.js is employed to bring machine learning models directly to the browser, enabling real-time monitoring during exams. This advanced functionality enhances the integrity of the exam process by detecting cheating </w:t>
      </w:r>
      <w:r w:rsidR="00CD395C" w:rsidRPr="00480325">
        <w:rPr>
          <w:rFonts w:ascii="Times New Roman" w:hAnsi="Times New Roman" w:cs="Times New Roman"/>
          <w:sz w:val="24"/>
          <w:szCs w:val="24"/>
          <w:lang w:val="en-IN" w:eastAsia="en-IN"/>
        </w:rPr>
        <w:t>behaviours</w:t>
      </w:r>
      <w:r w:rsidRPr="00480325">
        <w:rPr>
          <w:rFonts w:ascii="Times New Roman" w:hAnsi="Times New Roman" w:cs="Times New Roman"/>
          <w:sz w:val="24"/>
          <w:szCs w:val="24"/>
          <w:lang w:val="en-IN" w:eastAsia="en-IN"/>
        </w:rPr>
        <w:t xml:space="preserve">, such as the presence of mobile phones, multiple faces within the camera's view, and the absence of a face, which could indicate the student has left the exam environment. The exam interface utilizes React Webcam to capture real-time video feeds for this purpose. Any incidents of suspicious </w:t>
      </w:r>
      <w:r w:rsidR="00CD395C" w:rsidRPr="00480325">
        <w:rPr>
          <w:rFonts w:ascii="Times New Roman" w:hAnsi="Times New Roman" w:cs="Times New Roman"/>
          <w:sz w:val="24"/>
          <w:szCs w:val="24"/>
          <w:lang w:val="en-IN" w:eastAsia="en-IN"/>
        </w:rPr>
        <w:t>behaviour</w:t>
      </w:r>
      <w:r w:rsidRPr="00480325">
        <w:rPr>
          <w:rFonts w:ascii="Times New Roman" w:hAnsi="Times New Roman" w:cs="Times New Roman"/>
          <w:sz w:val="24"/>
          <w:szCs w:val="24"/>
          <w:lang w:val="en-IN" w:eastAsia="en-IN"/>
        </w:rPr>
        <w:t xml:space="preserve"> are logged and made accessible to teachers through their dashboard, built with Material-UI components for a consistent </w:t>
      </w:r>
      <w:r w:rsidRPr="00480325">
        <w:rPr>
          <w:rFonts w:ascii="Times New Roman" w:hAnsi="Times New Roman" w:cs="Times New Roman"/>
          <w:sz w:val="24"/>
          <w:szCs w:val="24"/>
          <w:lang w:val="en-IN" w:eastAsia="en-IN"/>
        </w:rPr>
        <w:lastRenderedPageBreak/>
        <w:t>and professional look. This allows teachers to review potential cheating incidents and take appropriate actions to maintain exam integrity.</w:t>
      </w:r>
    </w:p>
    <w:p w14:paraId="6FE748EF" w14:textId="77777777"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The backend of the system is built using Node.js, which provides a powerful runtime environment for executing server-side code. Express.js is used to create a robust API that handles routing, middleware, and HTTP utilities, facilitating smooth communication between the server and client. The express-async-handler middleware simplifies error handling in asynchronous routes, improving code readability and maintainability. Data persistence is managed with MongoDB, a NoSQL database chosen for its flexibility and scalability, while Mongoose provides a straightforward schema-based solution to model application data, ensuring consistent and organized data management.</w:t>
      </w:r>
    </w:p>
    <w:p w14:paraId="1516D2AB" w14:textId="77777777" w:rsidR="00087D37" w:rsidRPr="00480325" w:rsidRDefault="00087D37" w:rsidP="00B91E2B">
      <w:pPr>
        <w:spacing w:line="360" w:lineRule="auto"/>
        <w:jc w:val="both"/>
        <w:rPr>
          <w:rFonts w:ascii="Times New Roman" w:hAnsi="Times New Roman" w:cs="Times New Roman"/>
          <w:sz w:val="24"/>
          <w:szCs w:val="24"/>
          <w:lang w:val="en-IN" w:eastAsia="en-IN"/>
        </w:rPr>
      </w:pPr>
    </w:p>
    <w:p w14:paraId="16E5DD15" w14:textId="3E2B8D96"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 xml:space="preserve">On the frontend, React is employed to build a dynamic and responsive user interface. The Redux Toolkit manages the application's state efficiently, allowing seamless data flow and state management across components. React Router is used to handle client-side routing, enabling a smooth navigation experience. Material-UI provides a set of customizable components that adhere to modern design principles, enhancing the user interface's aesthetics and usability. For form validation, Yup and Formik are integrated to create robust and user-friendly forms, ensuring data </w:t>
      </w:r>
      <w:r w:rsidR="00CD395C" w:rsidRPr="00480325">
        <w:rPr>
          <w:rFonts w:ascii="Times New Roman" w:hAnsi="Times New Roman" w:cs="Times New Roman"/>
          <w:sz w:val="24"/>
          <w:szCs w:val="24"/>
          <w:lang w:val="en-IN" w:eastAsia="en-IN"/>
        </w:rPr>
        <w:t>integrity,</w:t>
      </w:r>
      <w:r w:rsidRPr="00480325">
        <w:rPr>
          <w:rFonts w:ascii="Times New Roman" w:hAnsi="Times New Roman" w:cs="Times New Roman"/>
          <w:sz w:val="24"/>
          <w:szCs w:val="24"/>
          <w:lang w:val="en-IN" w:eastAsia="en-IN"/>
        </w:rPr>
        <w:t xml:space="preserve"> and improving user experience. React Toastify offers a way to display notifications and alerts, while SweetAlert provides attractive and responsive alert boxes, improving user interaction feedback.</w:t>
      </w:r>
    </w:p>
    <w:p w14:paraId="0B5F239B" w14:textId="77777777" w:rsidR="000771E8" w:rsidRPr="00480325" w:rsidRDefault="000771E8" w:rsidP="00B91E2B">
      <w:pPr>
        <w:spacing w:line="360" w:lineRule="auto"/>
        <w:jc w:val="both"/>
        <w:rPr>
          <w:rFonts w:ascii="Times New Roman" w:hAnsi="Times New Roman" w:cs="Times New Roman"/>
          <w:sz w:val="24"/>
          <w:szCs w:val="24"/>
          <w:lang w:val="en-IN" w:eastAsia="en-IN"/>
        </w:rPr>
      </w:pPr>
      <w:r w:rsidRPr="00480325">
        <w:rPr>
          <w:rFonts w:ascii="Times New Roman" w:hAnsi="Times New Roman" w:cs="Times New Roman"/>
          <w:sz w:val="24"/>
          <w:szCs w:val="24"/>
          <w:lang w:val="en-IN" w:eastAsia="en-IN"/>
        </w:rPr>
        <w:t>Overall, the system's architecture ensures that user roles and permissions are securely managed, exam functionalities are robust and user-friendly, and the AI proctoring adds a critical layer of security to uphold the standards of the examination process. By leveraging these modern technologies, the project delivers a cohesive and efficient platform for educational assessments.</w:t>
      </w:r>
    </w:p>
    <w:p w14:paraId="6563242C" w14:textId="77777777" w:rsidR="0018103D" w:rsidRPr="00480325" w:rsidRDefault="0018103D" w:rsidP="001D1BEF">
      <w:pPr>
        <w:spacing w:line="480" w:lineRule="auto"/>
        <w:jc w:val="both"/>
        <w:rPr>
          <w:rFonts w:ascii="Times New Roman" w:hAnsi="Times New Roman" w:cs="Times New Roman"/>
          <w:b/>
          <w:sz w:val="32"/>
          <w:szCs w:val="32"/>
        </w:rPr>
      </w:pPr>
    </w:p>
    <w:p w14:paraId="576E6CF8" w14:textId="77777777" w:rsidR="007B1C2D" w:rsidRPr="00480325" w:rsidRDefault="007B1C2D" w:rsidP="001D1BEF">
      <w:pPr>
        <w:spacing w:line="480" w:lineRule="auto"/>
        <w:jc w:val="both"/>
        <w:rPr>
          <w:rFonts w:ascii="Times New Roman" w:hAnsi="Times New Roman" w:cs="Times New Roman"/>
          <w:b/>
          <w:sz w:val="32"/>
          <w:szCs w:val="32"/>
        </w:rPr>
      </w:pPr>
    </w:p>
    <w:p w14:paraId="27762E6C" w14:textId="77777777" w:rsidR="007B1C2D" w:rsidRPr="00480325" w:rsidRDefault="007B1C2D" w:rsidP="001D1BEF">
      <w:pPr>
        <w:spacing w:line="480" w:lineRule="auto"/>
        <w:jc w:val="both"/>
        <w:rPr>
          <w:rFonts w:ascii="Times New Roman" w:hAnsi="Times New Roman" w:cs="Times New Roman"/>
          <w:b/>
          <w:sz w:val="32"/>
          <w:szCs w:val="32"/>
        </w:rPr>
      </w:pPr>
    </w:p>
    <w:p w14:paraId="1625194A" w14:textId="77777777" w:rsidR="007B1C2D" w:rsidRDefault="007B1C2D" w:rsidP="001D1BEF">
      <w:pPr>
        <w:spacing w:line="480" w:lineRule="auto"/>
        <w:jc w:val="both"/>
        <w:rPr>
          <w:rFonts w:ascii="Times New Roman" w:hAnsi="Times New Roman" w:cs="Times New Roman"/>
          <w:b/>
          <w:sz w:val="32"/>
          <w:szCs w:val="32"/>
        </w:rPr>
      </w:pPr>
    </w:p>
    <w:p w14:paraId="33DE2797" w14:textId="77777777" w:rsidR="00C261B2" w:rsidRDefault="00C261B2" w:rsidP="001D1BEF">
      <w:pPr>
        <w:spacing w:line="480" w:lineRule="auto"/>
        <w:jc w:val="both"/>
        <w:rPr>
          <w:rFonts w:ascii="Times New Roman" w:hAnsi="Times New Roman" w:cs="Times New Roman"/>
          <w:b/>
          <w:sz w:val="32"/>
          <w:szCs w:val="32"/>
        </w:rPr>
      </w:pPr>
    </w:p>
    <w:p w14:paraId="0C761C58" w14:textId="77777777" w:rsidR="00C261B2" w:rsidRDefault="00C261B2" w:rsidP="001D1BEF">
      <w:pPr>
        <w:spacing w:line="480" w:lineRule="auto"/>
        <w:jc w:val="both"/>
        <w:rPr>
          <w:rFonts w:ascii="Times New Roman" w:hAnsi="Times New Roman" w:cs="Times New Roman"/>
          <w:b/>
          <w:sz w:val="32"/>
          <w:szCs w:val="32"/>
        </w:rPr>
      </w:pPr>
    </w:p>
    <w:p w14:paraId="2CC74142" w14:textId="77777777" w:rsidR="00C261B2" w:rsidRPr="00480325" w:rsidRDefault="00C261B2" w:rsidP="001D1BEF">
      <w:pPr>
        <w:spacing w:line="480" w:lineRule="auto"/>
        <w:jc w:val="both"/>
        <w:rPr>
          <w:rFonts w:ascii="Times New Roman" w:hAnsi="Times New Roman" w:cs="Times New Roman"/>
          <w:b/>
          <w:sz w:val="32"/>
          <w:szCs w:val="32"/>
        </w:rPr>
      </w:pPr>
    </w:p>
    <w:p w14:paraId="0B650246" w14:textId="18E14BC9" w:rsidR="001D1BEF" w:rsidRPr="00480325" w:rsidRDefault="001D1BEF" w:rsidP="001D1BEF">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5</w:t>
      </w:r>
    </w:p>
    <w:p w14:paraId="1743AD0F" w14:textId="77777777" w:rsidR="0027257A" w:rsidRPr="00480325" w:rsidRDefault="001D1BEF" w:rsidP="0027257A">
      <w:pPr>
        <w:pStyle w:val="ListParagraph"/>
        <w:spacing w:before="120" w:line="360" w:lineRule="auto"/>
        <w:ind w:left="0"/>
        <w:jc w:val="center"/>
        <w:rPr>
          <w:rFonts w:eastAsiaTheme="minorHAnsi"/>
          <w:b/>
          <w:bCs w:val="0"/>
          <w:sz w:val="36"/>
          <w:szCs w:val="36"/>
        </w:rPr>
      </w:pPr>
      <w:r w:rsidRPr="00480325">
        <w:rPr>
          <w:rFonts w:eastAsiaTheme="minorHAnsi"/>
          <w:b/>
          <w:bCs w:val="0"/>
          <w:sz w:val="36"/>
          <w:szCs w:val="36"/>
        </w:rPr>
        <w:t>Coding /Code Templates</w:t>
      </w:r>
    </w:p>
    <w:p w14:paraId="74DEFAD8" w14:textId="77777777" w:rsidR="0027257A" w:rsidRPr="00480325" w:rsidRDefault="0027257A" w:rsidP="0027257A">
      <w:pPr>
        <w:pStyle w:val="ListParagraph"/>
        <w:spacing w:before="120" w:line="360" w:lineRule="auto"/>
        <w:ind w:left="0"/>
        <w:rPr>
          <w:rFonts w:eastAsiaTheme="minorHAnsi"/>
          <w:b/>
          <w:bCs w:val="0"/>
          <w:sz w:val="36"/>
          <w:szCs w:val="36"/>
        </w:rPr>
      </w:pPr>
    </w:p>
    <w:p w14:paraId="43DD531A" w14:textId="7874C13D" w:rsidR="006A5402" w:rsidRPr="00480325" w:rsidRDefault="006A5402" w:rsidP="0027257A">
      <w:pPr>
        <w:pStyle w:val="ListParagraph"/>
        <w:spacing w:before="120" w:line="360" w:lineRule="auto"/>
        <w:ind w:left="0"/>
        <w:rPr>
          <w:rFonts w:eastAsiaTheme="minorHAnsi"/>
          <w:b/>
          <w:bCs w:val="0"/>
          <w:sz w:val="36"/>
          <w:szCs w:val="36"/>
        </w:rPr>
      </w:pPr>
      <w:r w:rsidRPr="00480325">
        <w:rPr>
          <w:noProof/>
        </w:rPr>
        <w:drawing>
          <wp:anchor distT="0" distB="0" distL="114300" distR="114300" simplePos="0" relativeHeight="251660800" behindDoc="0" locked="0" layoutInCell="1" allowOverlap="1" wp14:anchorId="55FFA01B" wp14:editId="0C636369">
            <wp:simplePos x="0" y="0"/>
            <wp:positionH relativeFrom="margin">
              <wp:posOffset>518160</wp:posOffset>
            </wp:positionH>
            <wp:positionV relativeFrom="paragraph">
              <wp:posOffset>279400</wp:posOffset>
            </wp:positionV>
            <wp:extent cx="5620385" cy="2876550"/>
            <wp:effectExtent l="0" t="0" r="0" b="0"/>
            <wp:wrapThrough wrapText="bothSides">
              <wp:wrapPolygon edited="0">
                <wp:start x="0" y="0"/>
                <wp:lineTo x="0" y="21457"/>
                <wp:lineTo x="21524" y="21457"/>
                <wp:lineTo x="21524" y="0"/>
                <wp:lineTo x="0" y="0"/>
              </wp:wrapPolygon>
            </wp:wrapThrough>
            <wp:docPr id="280884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493"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20385" cy="2876550"/>
                    </a:xfrm>
                    <a:prstGeom prst="rect">
                      <a:avLst/>
                    </a:prstGeom>
                  </pic:spPr>
                </pic:pic>
              </a:graphicData>
            </a:graphic>
            <wp14:sizeRelH relativeFrom="page">
              <wp14:pctWidth>0</wp14:pctWidth>
            </wp14:sizeRelH>
            <wp14:sizeRelV relativeFrom="page">
              <wp14:pctHeight>0</wp14:pctHeight>
            </wp14:sizeRelV>
          </wp:anchor>
        </w:drawing>
      </w:r>
    </w:p>
    <w:p w14:paraId="71D9DBBE" w14:textId="77777777" w:rsidR="000C73DD" w:rsidRPr="00480325" w:rsidRDefault="000C73DD" w:rsidP="0018103D">
      <w:pPr>
        <w:pStyle w:val="ListParagraph"/>
        <w:spacing w:before="120" w:line="360" w:lineRule="auto"/>
        <w:ind w:left="1440" w:firstLine="720"/>
        <w:rPr>
          <w:rFonts w:eastAsia="Times New Roman"/>
          <w:b/>
        </w:rPr>
      </w:pPr>
    </w:p>
    <w:p w14:paraId="3C605E4A" w14:textId="77777777" w:rsidR="000C73DD" w:rsidRPr="00480325" w:rsidRDefault="000C73DD" w:rsidP="0018103D">
      <w:pPr>
        <w:pStyle w:val="ListParagraph"/>
        <w:spacing w:before="120" w:line="360" w:lineRule="auto"/>
        <w:ind w:left="1440" w:firstLine="720"/>
        <w:rPr>
          <w:rFonts w:eastAsia="Times New Roman"/>
          <w:b/>
        </w:rPr>
      </w:pPr>
    </w:p>
    <w:p w14:paraId="2F1A6DED" w14:textId="77777777" w:rsidR="000C73DD" w:rsidRPr="00480325" w:rsidRDefault="000C73DD" w:rsidP="0018103D">
      <w:pPr>
        <w:pStyle w:val="ListParagraph"/>
        <w:spacing w:before="120" w:line="360" w:lineRule="auto"/>
        <w:ind w:left="1440" w:firstLine="720"/>
        <w:rPr>
          <w:rFonts w:eastAsia="Times New Roman"/>
          <w:b/>
        </w:rPr>
      </w:pPr>
    </w:p>
    <w:p w14:paraId="760EFD4D" w14:textId="77777777" w:rsidR="000C73DD" w:rsidRPr="00480325" w:rsidRDefault="000C73DD" w:rsidP="0018103D">
      <w:pPr>
        <w:pStyle w:val="ListParagraph"/>
        <w:spacing w:before="120" w:line="360" w:lineRule="auto"/>
        <w:ind w:left="1440" w:firstLine="720"/>
        <w:rPr>
          <w:rFonts w:eastAsia="Times New Roman"/>
          <w:b/>
        </w:rPr>
      </w:pPr>
    </w:p>
    <w:p w14:paraId="1E40A8ED" w14:textId="77777777" w:rsidR="000C73DD" w:rsidRPr="00480325" w:rsidRDefault="000C73DD" w:rsidP="0018103D">
      <w:pPr>
        <w:pStyle w:val="ListParagraph"/>
        <w:spacing w:before="120" w:line="360" w:lineRule="auto"/>
        <w:ind w:left="1440" w:firstLine="720"/>
        <w:rPr>
          <w:rFonts w:eastAsia="Times New Roman"/>
          <w:b/>
        </w:rPr>
      </w:pPr>
    </w:p>
    <w:p w14:paraId="7A37C994" w14:textId="77777777" w:rsidR="000C73DD" w:rsidRPr="00480325" w:rsidRDefault="000C73DD" w:rsidP="0018103D">
      <w:pPr>
        <w:pStyle w:val="ListParagraph"/>
        <w:spacing w:before="120" w:line="360" w:lineRule="auto"/>
        <w:ind w:left="1440" w:firstLine="720"/>
        <w:rPr>
          <w:rFonts w:eastAsia="Times New Roman"/>
          <w:b/>
        </w:rPr>
      </w:pPr>
    </w:p>
    <w:p w14:paraId="49B41E77" w14:textId="77777777" w:rsidR="000C73DD" w:rsidRPr="00480325" w:rsidRDefault="000C73DD" w:rsidP="0018103D">
      <w:pPr>
        <w:pStyle w:val="ListParagraph"/>
        <w:spacing w:before="120" w:line="360" w:lineRule="auto"/>
        <w:ind w:left="1440" w:firstLine="720"/>
        <w:rPr>
          <w:rFonts w:eastAsia="Times New Roman"/>
          <w:b/>
        </w:rPr>
      </w:pPr>
    </w:p>
    <w:p w14:paraId="40A923B7" w14:textId="77777777" w:rsidR="000C73DD" w:rsidRPr="00480325" w:rsidRDefault="000C73DD" w:rsidP="0018103D">
      <w:pPr>
        <w:pStyle w:val="ListParagraph"/>
        <w:spacing w:before="120" w:line="360" w:lineRule="auto"/>
        <w:ind w:left="1440" w:firstLine="720"/>
        <w:rPr>
          <w:rFonts w:eastAsia="Times New Roman"/>
          <w:b/>
        </w:rPr>
      </w:pPr>
    </w:p>
    <w:p w14:paraId="34B65978" w14:textId="77777777" w:rsidR="000C73DD" w:rsidRPr="00480325" w:rsidRDefault="000C73DD" w:rsidP="0018103D">
      <w:pPr>
        <w:pStyle w:val="ListParagraph"/>
        <w:spacing w:before="120" w:line="360" w:lineRule="auto"/>
        <w:ind w:left="1440" w:firstLine="720"/>
        <w:rPr>
          <w:rFonts w:eastAsia="Times New Roman"/>
          <w:b/>
        </w:rPr>
      </w:pPr>
    </w:p>
    <w:p w14:paraId="71FDDF6F" w14:textId="77777777" w:rsidR="000C73DD" w:rsidRPr="00480325" w:rsidRDefault="000C73DD" w:rsidP="0018103D">
      <w:pPr>
        <w:pStyle w:val="ListParagraph"/>
        <w:spacing w:before="120" w:line="360" w:lineRule="auto"/>
        <w:ind w:left="1440" w:firstLine="720"/>
        <w:rPr>
          <w:rFonts w:eastAsia="Times New Roman"/>
          <w:b/>
        </w:rPr>
      </w:pPr>
    </w:p>
    <w:p w14:paraId="28EDE8F8" w14:textId="77777777" w:rsidR="000C73DD" w:rsidRPr="00480325" w:rsidRDefault="000C73DD" w:rsidP="0018103D">
      <w:pPr>
        <w:pStyle w:val="ListParagraph"/>
        <w:spacing w:before="120" w:line="360" w:lineRule="auto"/>
        <w:ind w:left="1440" w:firstLine="720"/>
        <w:rPr>
          <w:rFonts w:eastAsia="Times New Roman"/>
          <w:b/>
        </w:rPr>
      </w:pPr>
    </w:p>
    <w:p w14:paraId="089A0FF0" w14:textId="1385E669" w:rsidR="006A5402" w:rsidRPr="00001A7D" w:rsidRDefault="000C73DD" w:rsidP="0018103D">
      <w:pPr>
        <w:pStyle w:val="ListParagraph"/>
        <w:spacing w:before="120" w:line="360" w:lineRule="auto"/>
        <w:ind w:left="1440" w:firstLine="720"/>
        <w:rPr>
          <w:rFonts w:eastAsiaTheme="minorHAnsi"/>
          <w:b/>
          <w:bCs w:val="0"/>
        </w:rPr>
      </w:pPr>
      <w:r w:rsidRPr="00001A7D">
        <w:rPr>
          <w:rFonts w:eastAsia="Times New Roman"/>
          <w:b/>
        </w:rPr>
        <w:t xml:space="preserve">            </w:t>
      </w:r>
      <w:r w:rsidR="0018103D" w:rsidRPr="00001A7D">
        <w:rPr>
          <w:rFonts w:eastAsia="Times New Roman"/>
          <w:b/>
        </w:rPr>
        <w:t xml:space="preserve">Fig 5.1 </w:t>
      </w:r>
      <w:r w:rsidR="00087D37" w:rsidRPr="00001A7D">
        <w:t>Database Connection with the backend</w:t>
      </w:r>
    </w:p>
    <w:p w14:paraId="62CB636E" w14:textId="3172761A" w:rsidR="006A5402" w:rsidRPr="00480325" w:rsidRDefault="0018103D" w:rsidP="0027257A">
      <w:pPr>
        <w:pStyle w:val="ListParagraph"/>
        <w:spacing w:before="120" w:line="360" w:lineRule="auto"/>
        <w:ind w:left="0"/>
        <w:rPr>
          <w:rFonts w:eastAsiaTheme="minorHAnsi"/>
          <w:b/>
          <w:bCs w:val="0"/>
          <w:sz w:val="36"/>
          <w:szCs w:val="36"/>
        </w:rPr>
      </w:pPr>
      <w:r w:rsidRPr="00480325">
        <w:rPr>
          <w:noProof/>
        </w:rPr>
        <w:drawing>
          <wp:anchor distT="0" distB="0" distL="114300" distR="114300" simplePos="0" relativeHeight="251657728" behindDoc="0" locked="0" layoutInCell="1" allowOverlap="1" wp14:anchorId="50CDC1AE" wp14:editId="3F998F96">
            <wp:simplePos x="0" y="0"/>
            <wp:positionH relativeFrom="margin">
              <wp:align>center</wp:align>
            </wp:positionH>
            <wp:positionV relativeFrom="paragraph">
              <wp:posOffset>144898</wp:posOffset>
            </wp:positionV>
            <wp:extent cx="4448175" cy="3305175"/>
            <wp:effectExtent l="0" t="0" r="9525" b="9525"/>
            <wp:wrapThrough wrapText="bothSides">
              <wp:wrapPolygon edited="0">
                <wp:start x="0" y="0"/>
                <wp:lineTo x="0" y="21538"/>
                <wp:lineTo x="21554" y="21538"/>
                <wp:lineTo x="21554" y="0"/>
                <wp:lineTo x="0" y="0"/>
              </wp:wrapPolygon>
            </wp:wrapThrough>
            <wp:docPr id="1580055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55582" name="Picture 1580055582"/>
                    <pic:cNvPicPr/>
                  </pic:nvPicPr>
                  <pic:blipFill>
                    <a:blip r:embed="rId31">
                      <a:extLst>
                        <a:ext uri="{28A0092B-C50C-407E-A947-70E740481C1C}">
                          <a14:useLocalDpi xmlns:a14="http://schemas.microsoft.com/office/drawing/2010/main" val="0"/>
                        </a:ext>
                      </a:extLst>
                    </a:blip>
                    <a:stretch>
                      <a:fillRect/>
                    </a:stretch>
                  </pic:blipFill>
                  <pic:spPr>
                    <a:xfrm>
                      <a:off x="0" y="0"/>
                      <a:ext cx="4448175" cy="3305175"/>
                    </a:xfrm>
                    <a:prstGeom prst="rect">
                      <a:avLst/>
                    </a:prstGeom>
                  </pic:spPr>
                </pic:pic>
              </a:graphicData>
            </a:graphic>
            <wp14:sizeRelH relativeFrom="page">
              <wp14:pctWidth>0</wp14:pctWidth>
            </wp14:sizeRelH>
            <wp14:sizeRelV relativeFrom="page">
              <wp14:pctHeight>0</wp14:pctHeight>
            </wp14:sizeRelV>
          </wp:anchor>
        </w:drawing>
      </w:r>
    </w:p>
    <w:p w14:paraId="68CE4866" w14:textId="371EBE2C" w:rsidR="006A5402" w:rsidRPr="00480325" w:rsidRDefault="006A5402" w:rsidP="0027257A">
      <w:pPr>
        <w:pStyle w:val="ListParagraph"/>
        <w:spacing w:before="120" w:line="360" w:lineRule="auto"/>
        <w:ind w:left="0"/>
        <w:rPr>
          <w:rFonts w:eastAsiaTheme="minorHAnsi"/>
          <w:b/>
          <w:bCs w:val="0"/>
          <w:sz w:val="36"/>
          <w:szCs w:val="36"/>
        </w:rPr>
      </w:pPr>
    </w:p>
    <w:p w14:paraId="3CDAA5DB" w14:textId="77777777" w:rsidR="006A5402" w:rsidRPr="00480325" w:rsidRDefault="006A5402" w:rsidP="001D1BEF">
      <w:pPr>
        <w:spacing w:line="480" w:lineRule="auto"/>
        <w:rPr>
          <w:rFonts w:ascii="Times New Roman" w:hAnsi="Times New Roman" w:cs="Times New Roman"/>
          <w:b/>
          <w:sz w:val="32"/>
          <w:szCs w:val="32"/>
        </w:rPr>
      </w:pPr>
    </w:p>
    <w:p w14:paraId="1142BFC3" w14:textId="77777777" w:rsidR="00C261B2" w:rsidRDefault="0018103D" w:rsidP="001D1BEF">
      <w:pPr>
        <w:spacing w:line="480" w:lineRule="auto"/>
        <w:rPr>
          <w:rFonts w:ascii="Times New Roman" w:hAnsi="Times New Roman" w:cs="Times New Roman"/>
          <w:b/>
          <w:sz w:val="24"/>
          <w:szCs w:val="24"/>
        </w:rPr>
      </w:pPr>
      <w:r w:rsidRPr="00480325">
        <w:rPr>
          <w:rFonts w:ascii="Times New Roman" w:hAnsi="Times New Roman" w:cs="Times New Roman"/>
          <w:b/>
          <w:sz w:val="32"/>
          <w:szCs w:val="32"/>
        </w:rPr>
        <w:tab/>
      </w:r>
      <w:r w:rsidRPr="00480325">
        <w:rPr>
          <w:rFonts w:ascii="Times New Roman" w:hAnsi="Times New Roman" w:cs="Times New Roman"/>
          <w:b/>
          <w:sz w:val="32"/>
          <w:szCs w:val="32"/>
        </w:rPr>
        <w:tab/>
      </w:r>
      <w:r w:rsidRPr="00480325">
        <w:rPr>
          <w:rFonts w:ascii="Times New Roman" w:hAnsi="Times New Roman" w:cs="Times New Roman"/>
          <w:b/>
          <w:sz w:val="32"/>
          <w:szCs w:val="32"/>
        </w:rPr>
        <w:tab/>
      </w:r>
      <w:r w:rsidR="000C73DD" w:rsidRPr="00001A7D">
        <w:rPr>
          <w:rFonts w:ascii="Times New Roman" w:hAnsi="Times New Roman" w:cs="Times New Roman"/>
          <w:b/>
          <w:sz w:val="24"/>
          <w:szCs w:val="24"/>
        </w:rPr>
        <w:t xml:space="preserve">   </w:t>
      </w:r>
    </w:p>
    <w:p w14:paraId="07D22796" w14:textId="77777777" w:rsidR="00C261B2" w:rsidRDefault="00C261B2" w:rsidP="001D1BEF">
      <w:pPr>
        <w:spacing w:line="480" w:lineRule="auto"/>
        <w:rPr>
          <w:rFonts w:ascii="Times New Roman" w:hAnsi="Times New Roman" w:cs="Times New Roman"/>
          <w:b/>
          <w:sz w:val="24"/>
          <w:szCs w:val="24"/>
        </w:rPr>
      </w:pPr>
    </w:p>
    <w:p w14:paraId="10E950FF" w14:textId="77777777" w:rsidR="00C261B2" w:rsidRDefault="00C261B2" w:rsidP="001D1BEF">
      <w:pPr>
        <w:spacing w:line="480" w:lineRule="auto"/>
        <w:rPr>
          <w:rFonts w:ascii="Times New Roman" w:hAnsi="Times New Roman" w:cs="Times New Roman"/>
          <w:b/>
          <w:sz w:val="24"/>
          <w:szCs w:val="24"/>
        </w:rPr>
      </w:pPr>
    </w:p>
    <w:p w14:paraId="4412EA9E" w14:textId="77777777" w:rsidR="00C261B2" w:rsidRDefault="00C261B2" w:rsidP="001D1BEF">
      <w:pPr>
        <w:spacing w:line="480" w:lineRule="auto"/>
        <w:rPr>
          <w:rFonts w:ascii="Times New Roman" w:hAnsi="Times New Roman" w:cs="Times New Roman"/>
          <w:b/>
          <w:sz w:val="24"/>
          <w:szCs w:val="24"/>
        </w:rPr>
      </w:pPr>
    </w:p>
    <w:p w14:paraId="652E61BE" w14:textId="77777777" w:rsidR="00C261B2" w:rsidRDefault="00C261B2" w:rsidP="001D1BEF">
      <w:pPr>
        <w:spacing w:line="480" w:lineRule="auto"/>
        <w:rPr>
          <w:rFonts w:ascii="Times New Roman" w:hAnsi="Times New Roman" w:cs="Times New Roman"/>
          <w:b/>
          <w:sz w:val="24"/>
          <w:szCs w:val="24"/>
        </w:rPr>
      </w:pPr>
    </w:p>
    <w:p w14:paraId="2A3E5921" w14:textId="77777777" w:rsidR="00C261B2" w:rsidRDefault="00C261B2" w:rsidP="001D1BEF">
      <w:pPr>
        <w:spacing w:line="480" w:lineRule="auto"/>
        <w:rPr>
          <w:rFonts w:ascii="Times New Roman" w:hAnsi="Times New Roman" w:cs="Times New Roman"/>
          <w:b/>
          <w:sz w:val="24"/>
          <w:szCs w:val="24"/>
        </w:rPr>
      </w:pPr>
    </w:p>
    <w:p w14:paraId="34A9B2D3" w14:textId="3F68958F" w:rsidR="00087D37" w:rsidRPr="00001A7D" w:rsidRDefault="000C73DD" w:rsidP="00C261B2">
      <w:pPr>
        <w:spacing w:line="480" w:lineRule="auto"/>
        <w:ind w:left="2160"/>
        <w:rPr>
          <w:rFonts w:ascii="Times New Roman" w:hAnsi="Times New Roman" w:cs="Times New Roman"/>
          <w:b/>
          <w:sz w:val="24"/>
          <w:szCs w:val="24"/>
        </w:rPr>
      </w:pPr>
      <w:r w:rsidRPr="00001A7D">
        <w:rPr>
          <w:rFonts w:ascii="Times New Roman" w:hAnsi="Times New Roman" w:cs="Times New Roman"/>
          <w:b/>
          <w:sz w:val="24"/>
          <w:szCs w:val="24"/>
        </w:rPr>
        <w:t xml:space="preserve">     </w:t>
      </w:r>
      <w:r w:rsidR="0018103D" w:rsidRPr="00001A7D">
        <w:rPr>
          <w:rFonts w:ascii="Times New Roman" w:eastAsia="Times New Roman" w:hAnsi="Times New Roman" w:cs="Times New Roman"/>
          <w:b/>
          <w:sz w:val="24"/>
          <w:szCs w:val="24"/>
        </w:rPr>
        <w:t xml:space="preserve">Fig 5.2 </w:t>
      </w:r>
      <w:r w:rsidR="00087D37" w:rsidRPr="00001A7D">
        <w:rPr>
          <w:rFonts w:ascii="Times New Roman" w:hAnsi="Times New Roman" w:cs="Times New Roman"/>
          <w:sz w:val="24"/>
          <w:szCs w:val="24"/>
        </w:rPr>
        <w:t>Web Token Generation for the authentication</w:t>
      </w:r>
    </w:p>
    <w:p w14:paraId="12545B81" w14:textId="20BB071A" w:rsidR="000C73DD" w:rsidRPr="00001A7D" w:rsidRDefault="006A5402" w:rsidP="000C73DD">
      <w:pPr>
        <w:spacing w:line="480" w:lineRule="auto"/>
        <w:rPr>
          <w:rFonts w:ascii="Times New Roman" w:hAnsi="Times New Roman" w:cs="Times New Roman"/>
          <w:sz w:val="24"/>
          <w:szCs w:val="24"/>
        </w:rPr>
      </w:pPr>
      <w:r w:rsidRPr="00480325">
        <w:rPr>
          <w:rFonts w:ascii="Times New Roman" w:hAnsi="Times New Roman" w:cs="Times New Roman"/>
          <w:noProof/>
          <w:sz w:val="24"/>
          <w:szCs w:val="24"/>
        </w:rPr>
        <w:lastRenderedPageBreak/>
        <w:drawing>
          <wp:anchor distT="0" distB="0" distL="114300" distR="114300" simplePos="0" relativeHeight="251653632" behindDoc="0" locked="0" layoutInCell="1" allowOverlap="1" wp14:anchorId="1613063E" wp14:editId="52692ACB">
            <wp:simplePos x="0" y="0"/>
            <wp:positionH relativeFrom="column">
              <wp:posOffset>466090</wp:posOffset>
            </wp:positionH>
            <wp:positionV relativeFrom="paragraph">
              <wp:posOffset>-5080</wp:posOffset>
            </wp:positionV>
            <wp:extent cx="5731510" cy="3823335"/>
            <wp:effectExtent l="0" t="0" r="2540" b="5715"/>
            <wp:wrapThrough wrapText="bothSides">
              <wp:wrapPolygon edited="0">
                <wp:start x="0" y="0"/>
                <wp:lineTo x="0" y="21525"/>
                <wp:lineTo x="21538" y="21525"/>
                <wp:lineTo x="21538" y="0"/>
                <wp:lineTo x="0" y="0"/>
              </wp:wrapPolygon>
            </wp:wrapThrough>
            <wp:docPr id="871691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1444" name="Picture 871691444"/>
                    <pic:cNvPicPr/>
                  </pic:nvPicPr>
                  <pic:blipFill>
                    <a:blip r:embed="rId32">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14:sizeRelH relativeFrom="page">
              <wp14:pctWidth>0</wp14:pctWidth>
            </wp14:sizeRelH>
            <wp14:sizeRelV relativeFrom="page">
              <wp14:pctHeight>0</wp14:pctHeight>
            </wp14:sizeRelV>
          </wp:anchor>
        </w:drawing>
      </w:r>
      <w:r w:rsidR="00087D37" w:rsidRPr="00480325">
        <w:rPr>
          <w:rFonts w:ascii="Times New Roman" w:hAnsi="Times New Roman" w:cs="Times New Roman"/>
          <w:b/>
          <w:sz w:val="32"/>
          <w:szCs w:val="32"/>
        </w:rPr>
        <w:tab/>
      </w:r>
      <w:r w:rsidR="00087D37" w:rsidRPr="00480325">
        <w:rPr>
          <w:rFonts w:ascii="Times New Roman" w:hAnsi="Times New Roman" w:cs="Times New Roman"/>
          <w:b/>
          <w:sz w:val="32"/>
          <w:szCs w:val="32"/>
        </w:rPr>
        <w:tab/>
      </w:r>
      <w:r w:rsidR="00087D37" w:rsidRPr="00480325">
        <w:rPr>
          <w:rFonts w:ascii="Times New Roman" w:hAnsi="Times New Roman" w:cs="Times New Roman"/>
          <w:b/>
          <w:sz w:val="32"/>
          <w:szCs w:val="32"/>
        </w:rPr>
        <w:tab/>
      </w:r>
      <w:r w:rsidR="000C73DD" w:rsidRPr="00480325">
        <w:rPr>
          <w:rFonts w:ascii="Times New Roman" w:hAnsi="Times New Roman" w:cs="Times New Roman"/>
          <w:b/>
          <w:sz w:val="32"/>
          <w:szCs w:val="32"/>
        </w:rPr>
        <w:t xml:space="preserve">              </w:t>
      </w:r>
      <w:r w:rsidR="000C73DD" w:rsidRPr="00001A7D">
        <w:rPr>
          <w:rFonts w:ascii="Times New Roman" w:eastAsia="Times New Roman" w:hAnsi="Times New Roman" w:cs="Times New Roman"/>
          <w:b/>
          <w:sz w:val="24"/>
          <w:szCs w:val="24"/>
        </w:rPr>
        <w:t xml:space="preserve">Fig 5.3 </w:t>
      </w:r>
      <w:r w:rsidR="000C73DD" w:rsidRPr="00001A7D">
        <w:rPr>
          <w:rFonts w:ascii="Times New Roman" w:hAnsi="Times New Roman" w:cs="Times New Roman"/>
          <w:sz w:val="24"/>
          <w:szCs w:val="24"/>
        </w:rPr>
        <w:t xml:space="preserve">Defining Exam Routes </w:t>
      </w:r>
    </w:p>
    <w:p w14:paraId="74882391" w14:textId="00EC293B" w:rsidR="000C73DD" w:rsidRPr="00480325" w:rsidRDefault="000C73DD" w:rsidP="000C73DD">
      <w:pPr>
        <w:spacing w:line="480" w:lineRule="auto"/>
        <w:rPr>
          <w:rFonts w:ascii="Times New Roman" w:hAnsi="Times New Roman" w:cs="Times New Roman"/>
        </w:rPr>
      </w:pPr>
    </w:p>
    <w:p w14:paraId="3C7312DD" w14:textId="7EF67A19" w:rsidR="000C73DD" w:rsidRPr="00480325" w:rsidRDefault="000C73DD" w:rsidP="000C73DD">
      <w:pPr>
        <w:spacing w:line="480" w:lineRule="auto"/>
        <w:rPr>
          <w:rFonts w:ascii="Times New Roman" w:hAnsi="Times New Roman" w:cs="Times New Roman"/>
        </w:rPr>
      </w:pPr>
      <w:r w:rsidRPr="00480325">
        <w:rPr>
          <w:rFonts w:ascii="Times New Roman" w:hAnsi="Times New Roman" w:cs="Times New Roman"/>
          <w:noProof/>
          <w:sz w:val="24"/>
          <w:szCs w:val="24"/>
        </w:rPr>
        <w:drawing>
          <wp:anchor distT="0" distB="0" distL="114300" distR="114300" simplePos="0" relativeHeight="251665920" behindDoc="0" locked="0" layoutInCell="1" allowOverlap="1" wp14:anchorId="3EAA4152" wp14:editId="41A663A6">
            <wp:simplePos x="0" y="0"/>
            <wp:positionH relativeFrom="column">
              <wp:posOffset>510540</wp:posOffset>
            </wp:positionH>
            <wp:positionV relativeFrom="paragraph">
              <wp:posOffset>104140</wp:posOffset>
            </wp:positionV>
            <wp:extent cx="5731510" cy="2828925"/>
            <wp:effectExtent l="0" t="0" r="2540" b="9525"/>
            <wp:wrapThrough wrapText="bothSides">
              <wp:wrapPolygon edited="0">
                <wp:start x="0" y="0"/>
                <wp:lineTo x="0" y="21527"/>
                <wp:lineTo x="21538" y="21527"/>
                <wp:lineTo x="21538" y="0"/>
                <wp:lineTo x="0" y="0"/>
              </wp:wrapPolygon>
            </wp:wrapThrough>
            <wp:docPr id="220646007"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46007" name="Picture 2" descr="A screen 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14:sizeRelH relativeFrom="page">
              <wp14:pctWidth>0</wp14:pctWidth>
            </wp14:sizeRelH>
            <wp14:sizeRelV relativeFrom="page">
              <wp14:pctHeight>0</wp14:pctHeight>
            </wp14:sizeRelV>
          </wp:anchor>
        </w:drawing>
      </w:r>
    </w:p>
    <w:p w14:paraId="27266C91" w14:textId="3C966077" w:rsidR="000C73DD" w:rsidRPr="00480325" w:rsidRDefault="000C73DD" w:rsidP="000C73DD">
      <w:pPr>
        <w:spacing w:line="480" w:lineRule="auto"/>
        <w:rPr>
          <w:rFonts w:ascii="Times New Roman" w:hAnsi="Times New Roman" w:cs="Times New Roman"/>
          <w:b/>
          <w:sz w:val="32"/>
          <w:szCs w:val="32"/>
        </w:rPr>
      </w:pPr>
    </w:p>
    <w:p w14:paraId="43629F44" w14:textId="75325019" w:rsidR="000C73DD" w:rsidRPr="00480325" w:rsidRDefault="000C73DD" w:rsidP="001D1BEF">
      <w:pPr>
        <w:spacing w:line="480" w:lineRule="auto"/>
        <w:rPr>
          <w:rFonts w:ascii="Times New Roman" w:hAnsi="Times New Roman" w:cs="Times New Roman"/>
          <w:b/>
          <w:sz w:val="32"/>
          <w:szCs w:val="32"/>
        </w:rPr>
      </w:pPr>
    </w:p>
    <w:p w14:paraId="7CF74CC9" w14:textId="77777777" w:rsidR="000C73DD" w:rsidRPr="00480325" w:rsidRDefault="000C73DD" w:rsidP="001D1BEF">
      <w:pPr>
        <w:spacing w:line="480" w:lineRule="auto"/>
        <w:rPr>
          <w:rFonts w:ascii="Times New Roman" w:hAnsi="Times New Roman" w:cs="Times New Roman"/>
          <w:b/>
          <w:sz w:val="32"/>
          <w:szCs w:val="32"/>
        </w:rPr>
      </w:pPr>
    </w:p>
    <w:p w14:paraId="46836150" w14:textId="34EE1A16" w:rsidR="000C73DD" w:rsidRPr="00001A7D" w:rsidRDefault="000C73DD" w:rsidP="00C261B2">
      <w:pPr>
        <w:spacing w:line="480" w:lineRule="auto"/>
        <w:ind w:left="720" w:firstLine="3024"/>
        <w:rPr>
          <w:rFonts w:ascii="Times New Roman" w:hAnsi="Times New Roman" w:cs="Times New Roman"/>
          <w:b/>
          <w:sz w:val="24"/>
          <w:szCs w:val="24"/>
        </w:rPr>
      </w:pPr>
      <w:r w:rsidRPr="00001A7D">
        <w:rPr>
          <w:rFonts w:ascii="Times New Roman" w:eastAsia="Times New Roman" w:hAnsi="Times New Roman" w:cs="Times New Roman"/>
          <w:b/>
          <w:sz w:val="24"/>
          <w:szCs w:val="24"/>
        </w:rPr>
        <w:t xml:space="preserve">Fig 5.4 </w:t>
      </w:r>
      <w:r w:rsidRPr="00001A7D">
        <w:rPr>
          <w:rFonts w:ascii="Times New Roman" w:hAnsi="Times New Roman" w:cs="Times New Roman"/>
          <w:sz w:val="24"/>
          <w:szCs w:val="24"/>
        </w:rPr>
        <w:t>Defining User Routes</w:t>
      </w:r>
    </w:p>
    <w:p w14:paraId="6C42FD50" w14:textId="1CCCBB18" w:rsidR="000C73DD" w:rsidRPr="00480325" w:rsidRDefault="000C73DD" w:rsidP="001D1BEF">
      <w:pPr>
        <w:spacing w:line="480" w:lineRule="auto"/>
        <w:rPr>
          <w:rFonts w:ascii="Times New Roman" w:hAnsi="Times New Roman" w:cs="Times New Roman"/>
          <w:b/>
          <w:sz w:val="32"/>
          <w:szCs w:val="32"/>
        </w:rPr>
      </w:pPr>
      <w:r w:rsidRPr="00480325">
        <w:rPr>
          <w:rFonts w:ascii="Times New Roman" w:hAnsi="Times New Roman" w:cs="Times New Roman"/>
          <w:noProof/>
          <w:sz w:val="24"/>
          <w:szCs w:val="24"/>
        </w:rPr>
        <w:lastRenderedPageBreak/>
        <w:drawing>
          <wp:anchor distT="0" distB="0" distL="114300" distR="114300" simplePos="0" relativeHeight="251662848" behindDoc="1" locked="0" layoutInCell="1" allowOverlap="1" wp14:anchorId="674B788C" wp14:editId="26D463B0">
            <wp:simplePos x="0" y="0"/>
            <wp:positionH relativeFrom="margin">
              <wp:posOffset>358140</wp:posOffset>
            </wp:positionH>
            <wp:positionV relativeFrom="paragraph">
              <wp:posOffset>400685</wp:posOffset>
            </wp:positionV>
            <wp:extent cx="5591810" cy="5991860"/>
            <wp:effectExtent l="0" t="0" r="8890" b="8890"/>
            <wp:wrapTight wrapText="bothSides">
              <wp:wrapPolygon edited="0">
                <wp:start x="0" y="0"/>
                <wp:lineTo x="0" y="21563"/>
                <wp:lineTo x="21561" y="21563"/>
                <wp:lineTo x="21561" y="0"/>
                <wp:lineTo x="0" y="0"/>
              </wp:wrapPolygon>
            </wp:wrapTight>
            <wp:docPr id="1074140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29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91810" cy="5991860"/>
                    </a:xfrm>
                    <a:prstGeom prst="rect">
                      <a:avLst/>
                    </a:prstGeom>
                  </pic:spPr>
                </pic:pic>
              </a:graphicData>
            </a:graphic>
            <wp14:sizeRelH relativeFrom="page">
              <wp14:pctWidth>0</wp14:pctWidth>
            </wp14:sizeRelH>
            <wp14:sizeRelV relativeFrom="page">
              <wp14:pctHeight>0</wp14:pctHeight>
            </wp14:sizeRelV>
          </wp:anchor>
        </w:drawing>
      </w:r>
    </w:p>
    <w:p w14:paraId="60097CA9" w14:textId="78D77601" w:rsidR="000C73DD" w:rsidRPr="00480325" w:rsidRDefault="000C73DD" w:rsidP="001D1BEF">
      <w:pPr>
        <w:spacing w:line="480" w:lineRule="auto"/>
        <w:rPr>
          <w:rFonts w:ascii="Times New Roman" w:hAnsi="Times New Roman" w:cs="Times New Roman"/>
          <w:b/>
          <w:sz w:val="32"/>
          <w:szCs w:val="32"/>
        </w:rPr>
      </w:pPr>
    </w:p>
    <w:p w14:paraId="59F0946F" w14:textId="2C81E25F" w:rsidR="000C73DD" w:rsidRPr="00480325" w:rsidRDefault="000C73DD" w:rsidP="001D1BEF">
      <w:pPr>
        <w:spacing w:line="480" w:lineRule="auto"/>
        <w:rPr>
          <w:rFonts w:ascii="Times New Roman" w:eastAsia="Times New Roman" w:hAnsi="Times New Roman" w:cs="Times New Roman"/>
          <w:b/>
        </w:rPr>
      </w:pPr>
    </w:p>
    <w:p w14:paraId="7EB7E1A3" w14:textId="0338ACC5" w:rsidR="000C73DD" w:rsidRPr="00480325" w:rsidRDefault="000C73DD" w:rsidP="001D1BEF">
      <w:pPr>
        <w:spacing w:line="480" w:lineRule="auto"/>
        <w:rPr>
          <w:rFonts w:ascii="Times New Roman" w:eastAsia="Times New Roman" w:hAnsi="Times New Roman" w:cs="Times New Roman"/>
          <w:b/>
        </w:rPr>
      </w:pPr>
    </w:p>
    <w:p w14:paraId="263D4727" w14:textId="77777777" w:rsidR="000C73DD" w:rsidRPr="00480325" w:rsidRDefault="000C73DD" w:rsidP="001D1BEF">
      <w:pPr>
        <w:spacing w:line="480" w:lineRule="auto"/>
        <w:rPr>
          <w:rFonts w:ascii="Times New Roman" w:eastAsia="Times New Roman" w:hAnsi="Times New Roman" w:cs="Times New Roman"/>
          <w:b/>
        </w:rPr>
      </w:pPr>
    </w:p>
    <w:p w14:paraId="6FFFF31C" w14:textId="77777777" w:rsidR="000C73DD" w:rsidRPr="00480325" w:rsidRDefault="000C73DD" w:rsidP="001D1BEF">
      <w:pPr>
        <w:spacing w:line="480" w:lineRule="auto"/>
        <w:rPr>
          <w:rFonts w:ascii="Times New Roman" w:eastAsia="Times New Roman" w:hAnsi="Times New Roman" w:cs="Times New Roman"/>
          <w:b/>
        </w:rPr>
      </w:pPr>
    </w:p>
    <w:p w14:paraId="2D18582E" w14:textId="77777777" w:rsidR="000C73DD" w:rsidRPr="00480325" w:rsidRDefault="000C73DD" w:rsidP="001D1BEF">
      <w:pPr>
        <w:spacing w:line="480" w:lineRule="auto"/>
        <w:rPr>
          <w:rFonts w:ascii="Times New Roman" w:eastAsia="Times New Roman" w:hAnsi="Times New Roman" w:cs="Times New Roman"/>
          <w:b/>
        </w:rPr>
      </w:pPr>
    </w:p>
    <w:p w14:paraId="67AE3B5E" w14:textId="77777777" w:rsidR="000C73DD" w:rsidRPr="00480325" w:rsidRDefault="000C73DD" w:rsidP="001D1BEF">
      <w:pPr>
        <w:spacing w:line="480" w:lineRule="auto"/>
        <w:rPr>
          <w:rFonts w:ascii="Times New Roman" w:eastAsia="Times New Roman" w:hAnsi="Times New Roman" w:cs="Times New Roman"/>
          <w:b/>
        </w:rPr>
      </w:pPr>
    </w:p>
    <w:p w14:paraId="05C793EF" w14:textId="77777777" w:rsidR="000C73DD" w:rsidRPr="00480325" w:rsidRDefault="000C73DD" w:rsidP="001D1BEF">
      <w:pPr>
        <w:spacing w:line="480" w:lineRule="auto"/>
        <w:rPr>
          <w:rFonts w:ascii="Times New Roman" w:eastAsia="Times New Roman" w:hAnsi="Times New Roman" w:cs="Times New Roman"/>
          <w:b/>
        </w:rPr>
      </w:pPr>
    </w:p>
    <w:p w14:paraId="3DEE561E" w14:textId="17ABCE13" w:rsidR="000C73DD" w:rsidRPr="00480325" w:rsidRDefault="000C73DD" w:rsidP="001D1BEF">
      <w:pPr>
        <w:spacing w:line="480" w:lineRule="auto"/>
        <w:rPr>
          <w:rFonts w:ascii="Times New Roman" w:eastAsia="Times New Roman" w:hAnsi="Times New Roman" w:cs="Times New Roman"/>
          <w:b/>
        </w:rPr>
      </w:pPr>
    </w:p>
    <w:p w14:paraId="4475F333" w14:textId="4E6A8BAA" w:rsidR="000C73DD" w:rsidRPr="00480325" w:rsidRDefault="000C73DD" w:rsidP="001D1BEF">
      <w:pPr>
        <w:spacing w:line="480" w:lineRule="auto"/>
        <w:rPr>
          <w:rFonts w:ascii="Times New Roman" w:eastAsia="Times New Roman" w:hAnsi="Times New Roman" w:cs="Times New Roman"/>
          <w:b/>
        </w:rPr>
      </w:pPr>
    </w:p>
    <w:p w14:paraId="20B05CE3" w14:textId="358B5577" w:rsidR="000C73DD" w:rsidRPr="00480325" w:rsidRDefault="000C73DD" w:rsidP="001D1BEF">
      <w:pPr>
        <w:spacing w:line="480" w:lineRule="auto"/>
        <w:rPr>
          <w:rFonts w:ascii="Times New Roman" w:eastAsia="Times New Roman" w:hAnsi="Times New Roman" w:cs="Times New Roman"/>
          <w:b/>
        </w:rPr>
      </w:pPr>
    </w:p>
    <w:p w14:paraId="7140F1F9" w14:textId="0F00B7CB" w:rsidR="000C73DD" w:rsidRPr="00480325" w:rsidRDefault="000C73DD" w:rsidP="001D1BEF">
      <w:pPr>
        <w:spacing w:line="480" w:lineRule="auto"/>
        <w:rPr>
          <w:rFonts w:ascii="Times New Roman" w:eastAsia="Times New Roman" w:hAnsi="Times New Roman" w:cs="Times New Roman"/>
          <w:b/>
        </w:rPr>
      </w:pPr>
    </w:p>
    <w:p w14:paraId="1EDBC94D" w14:textId="3B468598" w:rsidR="000C73DD" w:rsidRPr="00480325" w:rsidRDefault="000C73DD" w:rsidP="001D1BEF">
      <w:pPr>
        <w:spacing w:line="480" w:lineRule="auto"/>
        <w:rPr>
          <w:rFonts w:ascii="Times New Roman" w:eastAsia="Times New Roman" w:hAnsi="Times New Roman" w:cs="Times New Roman"/>
          <w:b/>
        </w:rPr>
      </w:pPr>
    </w:p>
    <w:p w14:paraId="05203737" w14:textId="3AC52F31" w:rsidR="000C73DD" w:rsidRPr="00480325" w:rsidRDefault="000C73DD" w:rsidP="001D1BEF">
      <w:pPr>
        <w:spacing w:line="480" w:lineRule="auto"/>
        <w:rPr>
          <w:rFonts w:ascii="Times New Roman" w:eastAsia="Times New Roman" w:hAnsi="Times New Roman" w:cs="Times New Roman"/>
          <w:b/>
        </w:rPr>
      </w:pPr>
    </w:p>
    <w:p w14:paraId="64F31B59" w14:textId="77777777" w:rsidR="000C73DD" w:rsidRPr="00480325" w:rsidRDefault="000C73DD" w:rsidP="001D1BEF">
      <w:pPr>
        <w:spacing w:line="480" w:lineRule="auto"/>
        <w:rPr>
          <w:rFonts w:ascii="Times New Roman" w:eastAsia="Times New Roman" w:hAnsi="Times New Roman" w:cs="Times New Roman"/>
          <w:b/>
        </w:rPr>
      </w:pPr>
    </w:p>
    <w:p w14:paraId="3B29B9C6" w14:textId="57B9C4A4" w:rsidR="000C73DD" w:rsidRPr="00480325" w:rsidRDefault="000C73DD" w:rsidP="001D1BEF">
      <w:pPr>
        <w:spacing w:line="480" w:lineRule="auto"/>
        <w:rPr>
          <w:rFonts w:ascii="Times New Roman" w:eastAsia="Times New Roman" w:hAnsi="Times New Roman" w:cs="Times New Roman"/>
          <w:b/>
        </w:rPr>
      </w:pPr>
    </w:p>
    <w:p w14:paraId="13725511" w14:textId="1B64A934" w:rsidR="000C73DD" w:rsidRPr="00480325" w:rsidRDefault="000C73DD" w:rsidP="001D1BEF">
      <w:pPr>
        <w:spacing w:line="480" w:lineRule="auto"/>
        <w:rPr>
          <w:rFonts w:ascii="Times New Roman" w:eastAsia="Times New Roman" w:hAnsi="Times New Roman" w:cs="Times New Roman"/>
          <w:b/>
        </w:rPr>
      </w:pPr>
    </w:p>
    <w:p w14:paraId="4CE2A914" w14:textId="77777777" w:rsidR="000C73DD" w:rsidRPr="00480325" w:rsidRDefault="000C73DD" w:rsidP="001D1BEF">
      <w:pPr>
        <w:spacing w:line="480" w:lineRule="auto"/>
        <w:rPr>
          <w:rFonts w:ascii="Times New Roman" w:eastAsia="Times New Roman" w:hAnsi="Times New Roman" w:cs="Times New Roman"/>
          <w:b/>
        </w:rPr>
      </w:pPr>
    </w:p>
    <w:p w14:paraId="0421FBC0" w14:textId="77777777" w:rsidR="000C73DD" w:rsidRPr="00480325" w:rsidRDefault="000C73DD" w:rsidP="001D1BEF">
      <w:pPr>
        <w:spacing w:line="480" w:lineRule="auto"/>
        <w:rPr>
          <w:rFonts w:ascii="Times New Roman" w:eastAsia="Times New Roman" w:hAnsi="Times New Roman" w:cs="Times New Roman"/>
          <w:b/>
        </w:rPr>
      </w:pPr>
      <w:r w:rsidRPr="00480325">
        <w:rPr>
          <w:rFonts w:ascii="Times New Roman" w:eastAsia="Times New Roman" w:hAnsi="Times New Roman" w:cs="Times New Roman"/>
          <w:b/>
        </w:rPr>
        <w:t xml:space="preserve">                                                            </w:t>
      </w:r>
    </w:p>
    <w:p w14:paraId="093856C5" w14:textId="104FD160" w:rsidR="006A5402" w:rsidRPr="00001A7D" w:rsidRDefault="000C73DD" w:rsidP="001D1BEF">
      <w:pPr>
        <w:spacing w:line="480" w:lineRule="auto"/>
        <w:rPr>
          <w:rFonts w:ascii="Times New Roman" w:hAnsi="Times New Roman" w:cs="Times New Roman"/>
          <w:b/>
          <w:sz w:val="24"/>
          <w:szCs w:val="24"/>
        </w:rPr>
      </w:pPr>
      <w:r w:rsidRPr="00480325">
        <w:rPr>
          <w:rFonts w:ascii="Times New Roman" w:eastAsia="Times New Roman" w:hAnsi="Times New Roman" w:cs="Times New Roman"/>
          <w:b/>
        </w:rPr>
        <w:t xml:space="preserve">                                                         </w:t>
      </w:r>
      <w:r w:rsidR="00087D37" w:rsidRPr="00001A7D">
        <w:rPr>
          <w:rFonts w:ascii="Times New Roman" w:eastAsia="Times New Roman" w:hAnsi="Times New Roman" w:cs="Times New Roman"/>
          <w:b/>
          <w:sz w:val="24"/>
          <w:szCs w:val="24"/>
        </w:rPr>
        <w:t xml:space="preserve">Fig </w:t>
      </w:r>
      <w:r w:rsidR="00CD395C" w:rsidRPr="00001A7D">
        <w:rPr>
          <w:rFonts w:ascii="Times New Roman" w:eastAsia="Times New Roman" w:hAnsi="Times New Roman" w:cs="Times New Roman"/>
          <w:b/>
          <w:sz w:val="24"/>
          <w:szCs w:val="24"/>
        </w:rPr>
        <w:t>5.5</w:t>
      </w:r>
      <w:r w:rsidR="00087D37" w:rsidRPr="00001A7D">
        <w:rPr>
          <w:rFonts w:ascii="Times New Roman" w:eastAsia="Times New Roman" w:hAnsi="Times New Roman" w:cs="Times New Roman"/>
          <w:b/>
          <w:sz w:val="24"/>
          <w:szCs w:val="24"/>
        </w:rPr>
        <w:t xml:space="preserve"> </w:t>
      </w:r>
      <w:r w:rsidR="00CD395C" w:rsidRPr="00001A7D">
        <w:rPr>
          <w:rFonts w:ascii="Times New Roman" w:hAnsi="Times New Roman" w:cs="Times New Roman"/>
          <w:sz w:val="24"/>
          <w:szCs w:val="24"/>
        </w:rPr>
        <w:t>Package. Json</w:t>
      </w:r>
      <w:r w:rsidR="00087D37" w:rsidRPr="00001A7D">
        <w:rPr>
          <w:rFonts w:ascii="Times New Roman" w:hAnsi="Times New Roman" w:cs="Times New Roman"/>
          <w:sz w:val="24"/>
          <w:szCs w:val="24"/>
        </w:rPr>
        <w:t xml:space="preserve"> File of the Project</w:t>
      </w:r>
    </w:p>
    <w:p w14:paraId="3CCB5036" w14:textId="77777777" w:rsidR="006A5402" w:rsidRPr="00480325" w:rsidRDefault="006A5402" w:rsidP="001D1BEF">
      <w:pPr>
        <w:spacing w:line="480" w:lineRule="auto"/>
        <w:rPr>
          <w:rFonts w:ascii="Times New Roman" w:hAnsi="Times New Roman" w:cs="Times New Roman"/>
          <w:b/>
          <w:sz w:val="32"/>
          <w:szCs w:val="32"/>
        </w:rPr>
      </w:pPr>
    </w:p>
    <w:p w14:paraId="566A41A8" w14:textId="77777777" w:rsidR="006A5402" w:rsidRPr="00480325" w:rsidRDefault="006A5402" w:rsidP="001D1BEF">
      <w:pPr>
        <w:spacing w:line="480" w:lineRule="auto"/>
        <w:rPr>
          <w:rFonts w:ascii="Times New Roman" w:hAnsi="Times New Roman" w:cs="Times New Roman"/>
          <w:b/>
          <w:sz w:val="32"/>
          <w:szCs w:val="32"/>
        </w:rPr>
      </w:pPr>
    </w:p>
    <w:p w14:paraId="4FA170AB" w14:textId="77777777" w:rsidR="00087D37" w:rsidRPr="00480325" w:rsidRDefault="00087D37" w:rsidP="001D1BEF">
      <w:pPr>
        <w:spacing w:line="480" w:lineRule="auto"/>
        <w:rPr>
          <w:rFonts w:ascii="Times New Roman" w:hAnsi="Times New Roman" w:cs="Times New Roman"/>
          <w:b/>
          <w:sz w:val="32"/>
          <w:szCs w:val="32"/>
        </w:rPr>
      </w:pPr>
    </w:p>
    <w:p w14:paraId="3D188D14" w14:textId="77777777" w:rsidR="00087D37" w:rsidRPr="00480325" w:rsidRDefault="00087D37" w:rsidP="001D1BEF">
      <w:pPr>
        <w:spacing w:line="480" w:lineRule="auto"/>
        <w:rPr>
          <w:rFonts w:ascii="Times New Roman" w:hAnsi="Times New Roman" w:cs="Times New Roman"/>
          <w:b/>
          <w:sz w:val="32"/>
          <w:szCs w:val="32"/>
        </w:rPr>
      </w:pPr>
    </w:p>
    <w:p w14:paraId="44FF9388" w14:textId="77777777" w:rsidR="00001A7D" w:rsidRPr="00480325" w:rsidRDefault="00001A7D" w:rsidP="001D1BEF">
      <w:pPr>
        <w:spacing w:line="480" w:lineRule="auto"/>
        <w:rPr>
          <w:rFonts w:ascii="Times New Roman" w:hAnsi="Times New Roman" w:cs="Times New Roman"/>
          <w:b/>
          <w:sz w:val="32"/>
          <w:szCs w:val="32"/>
        </w:rPr>
      </w:pPr>
    </w:p>
    <w:p w14:paraId="37630098" w14:textId="349B6F3E" w:rsidR="001D1BEF" w:rsidRPr="00480325" w:rsidRDefault="001D1BEF" w:rsidP="001D1BEF">
      <w:pPr>
        <w:spacing w:line="480" w:lineRule="auto"/>
        <w:rPr>
          <w:rFonts w:ascii="Times New Roman" w:hAnsi="Times New Roman" w:cs="Times New Roman"/>
          <w:b/>
          <w:sz w:val="32"/>
          <w:szCs w:val="32"/>
        </w:rPr>
      </w:pPr>
      <w:r w:rsidRPr="00480325">
        <w:rPr>
          <w:rFonts w:ascii="Times New Roman" w:hAnsi="Times New Roman" w:cs="Times New Roman"/>
          <w:b/>
          <w:sz w:val="32"/>
          <w:szCs w:val="32"/>
        </w:rPr>
        <w:lastRenderedPageBreak/>
        <w:t xml:space="preserve">Chapter </w:t>
      </w:r>
      <w:r w:rsidR="009C0949" w:rsidRPr="00480325">
        <w:rPr>
          <w:rFonts w:ascii="Times New Roman" w:hAnsi="Times New Roman" w:cs="Times New Roman"/>
          <w:b/>
          <w:sz w:val="32"/>
          <w:szCs w:val="32"/>
        </w:rPr>
        <w:t>6</w:t>
      </w:r>
    </w:p>
    <w:p w14:paraId="07C1D76B" w14:textId="7562C8B2" w:rsidR="009C0949" w:rsidRPr="00480325" w:rsidRDefault="009C0949" w:rsidP="009C0949">
      <w:pP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Testing</w:t>
      </w:r>
    </w:p>
    <w:p w14:paraId="744EF895" w14:textId="2EC647EB" w:rsidR="004F3C40" w:rsidRDefault="004F3C40" w:rsidP="009C0949">
      <w:pPr>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Testing is a process of executing a program with the intent of finding an error. A good test case is one that has a high probability of finding an as-yet –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w:t>
      </w:r>
    </w:p>
    <w:p w14:paraId="5DB65D4D" w14:textId="77777777" w:rsidR="0099664F" w:rsidRDefault="0099664F" w:rsidP="009C0949">
      <w:pPr>
        <w:spacing w:line="360" w:lineRule="auto"/>
        <w:jc w:val="both"/>
        <w:rPr>
          <w:rFonts w:ascii="Times New Roman" w:hAnsi="Times New Roman" w:cs="Times New Roman"/>
          <w:b/>
          <w:sz w:val="24"/>
          <w:szCs w:val="24"/>
        </w:rPr>
      </w:pPr>
    </w:p>
    <w:p w14:paraId="2CBCEBC9" w14:textId="77777777" w:rsidR="0099664F" w:rsidRDefault="0099664F" w:rsidP="009C0949">
      <w:pPr>
        <w:spacing w:line="360" w:lineRule="auto"/>
        <w:jc w:val="both"/>
        <w:rPr>
          <w:rFonts w:ascii="Times New Roman" w:hAnsi="Times New Roman" w:cs="Times New Roman"/>
          <w:b/>
          <w:sz w:val="24"/>
          <w:szCs w:val="24"/>
        </w:rPr>
      </w:pPr>
    </w:p>
    <w:p w14:paraId="485F30C0" w14:textId="77777777" w:rsidR="0099664F" w:rsidRDefault="0099664F" w:rsidP="009C0949">
      <w:pPr>
        <w:spacing w:line="360" w:lineRule="auto"/>
        <w:jc w:val="both"/>
        <w:rPr>
          <w:rFonts w:ascii="Times New Roman" w:hAnsi="Times New Roman" w:cs="Times New Roman"/>
          <w:b/>
          <w:sz w:val="24"/>
          <w:szCs w:val="24"/>
        </w:rPr>
      </w:pPr>
    </w:p>
    <w:p w14:paraId="10875FD7" w14:textId="77777777" w:rsidR="0099664F" w:rsidRDefault="0099664F" w:rsidP="009C0949">
      <w:pPr>
        <w:spacing w:line="360" w:lineRule="auto"/>
        <w:jc w:val="both"/>
        <w:rPr>
          <w:rFonts w:ascii="Times New Roman" w:hAnsi="Times New Roman" w:cs="Times New Roman"/>
          <w:b/>
          <w:sz w:val="24"/>
          <w:szCs w:val="24"/>
        </w:rPr>
      </w:pPr>
    </w:p>
    <w:p w14:paraId="73444A78" w14:textId="77777777" w:rsidR="0099664F" w:rsidRDefault="0099664F" w:rsidP="009C0949">
      <w:pPr>
        <w:spacing w:line="360" w:lineRule="auto"/>
        <w:jc w:val="both"/>
        <w:rPr>
          <w:rFonts w:ascii="Times New Roman" w:hAnsi="Times New Roman" w:cs="Times New Roman"/>
          <w:b/>
          <w:sz w:val="24"/>
          <w:szCs w:val="24"/>
        </w:rPr>
      </w:pPr>
    </w:p>
    <w:p w14:paraId="2D98C7C2" w14:textId="77777777" w:rsidR="0099664F" w:rsidRPr="00480325" w:rsidRDefault="0099664F" w:rsidP="009C0949">
      <w:pPr>
        <w:spacing w:line="360" w:lineRule="auto"/>
        <w:jc w:val="both"/>
        <w:rPr>
          <w:rFonts w:ascii="Times New Roman" w:hAnsi="Times New Roman" w:cs="Times New Roman"/>
          <w:b/>
          <w:sz w:val="24"/>
          <w:szCs w:val="24"/>
        </w:rPr>
      </w:pPr>
    </w:p>
    <w:tbl>
      <w:tblPr>
        <w:tblStyle w:val="TableGrid0"/>
        <w:tblW w:w="10031" w:type="dxa"/>
        <w:tblInd w:w="-108" w:type="dxa"/>
        <w:tblCellMar>
          <w:top w:w="19" w:type="dxa"/>
          <w:left w:w="107" w:type="dxa"/>
          <w:right w:w="106" w:type="dxa"/>
        </w:tblCellMar>
        <w:tblLook w:val="04A0" w:firstRow="1" w:lastRow="0" w:firstColumn="1" w:lastColumn="0" w:noHBand="0" w:noVBand="1"/>
      </w:tblPr>
      <w:tblGrid>
        <w:gridCol w:w="1124"/>
        <w:gridCol w:w="2098"/>
        <w:gridCol w:w="3147"/>
        <w:gridCol w:w="2792"/>
        <w:gridCol w:w="870"/>
      </w:tblGrid>
      <w:tr w:rsidR="004F3C40" w:rsidRPr="00480325" w14:paraId="34A50047" w14:textId="77777777" w:rsidTr="00806CC2">
        <w:trPr>
          <w:trHeight w:val="1048"/>
        </w:trPr>
        <w:tc>
          <w:tcPr>
            <w:tcW w:w="1124" w:type="dxa"/>
            <w:tcBorders>
              <w:top w:val="single" w:sz="8" w:space="0" w:color="000000"/>
              <w:left w:val="single" w:sz="8" w:space="0" w:color="000000"/>
              <w:bottom w:val="single" w:sz="8" w:space="0" w:color="000000"/>
              <w:right w:val="single" w:sz="8" w:space="0" w:color="000000"/>
            </w:tcBorders>
          </w:tcPr>
          <w:p w14:paraId="14A36BA9" w14:textId="77777777" w:rsidR="004F3C40" w:rsidRPr="00480325" w:rsidRDefault="004F3C40" w:rsidP="00806CC2">
            <w:pPr>
              <w:spacing w:line="259" w:lineRule="auto"/>
              <w:jc w:val="center"/>
              <w:rPr>
                <w:rFonts w:ascii="Times New Roman" w:hAnsi="Times New Roman" w:cs="Times New Roman"/>
              </w:rPr>
            </w:pPr>
            <w:r w:rsidRPr="00480325">
              <w:rPr>
                <w:rFonts w:ascii="Times New Roman" w:eastAsia="Times New Roman" w:hAnsi="Times New Roman" w:cs="Times New Roman"/>
                <w:b/>
              </w:rPr>
              <w:t>Test Case No.</w:t>
            </w:r>
          </w:p>
        </w:tc>
        <w:tc>
          <w:tcPr>
            <w:tcW w:w="2098" w:type="dxa"/>
            <w:tcBorders>
              <w:top w:val="single" w:sz="8" w:space="0" w:color="000000"/>
              <w:left w:val="single" w:sz="8" w:space="0" w:color="000000"/>
              <w:bottom w:val="single" w:sz="8" w:space="0" w:color="000000"/>
              <w:right w:val="single" w:sz="8" w:space="0" w:color="000000"/>
            </w:tcBorders>
          </w:tcPr>
          <w:p w14:paraId="5C65EBDD" w14:textId="77777777" w:rsidR="004F3C40" w:rsidRPr="00480325" w:rsidRDefault="004F3C40" w:rsidP="00806CC2">
            <w:pPr>
              <w:spacing w:line="259" w:lineRule="auto"/>
              <w:ind w:right="1"/>
              <w:jc w:val="center"/>
              <w:rPr>
                <w:rFonts w:ascii="Times New Roman" w:hAnsi="Times New Roman" w:cs="Times New Roman"/>
              </w:rPr>
            </w:pPr>
            <w:r w:rsidRPr="00480325">
              <w:rPr>
                <w:rFonts w:ascii="Times New Roman" w:eastAsia="Times New Roman" w:hAnsi="Times New Roman" w:cs="Times New Roman"/>
                <w:b/>
              </w:rPr>
              <w:t>Action</w:t>
            </w:r>
          </w:p>
        </w:tc>
        <w:tc>
          <w:tcPr>
            <w:tcW w:w="3147" w:type="dxa"/>
            <w:tcBorders>
              <w:top w:val="single" w:sz="8" w:space="0" w:color="000000"/>
              <w:left w:val="single" w:sz="8" w:space="0" w:color="000000"/>
              <w:bottom w:val="single" w:sz="8" w:space="0" w:color="000000"/>
              <w:right w:val="single" w:sz="8" w:space="0" w:color="000000"/>
            </w:tcBorders>
          </w:tcPr>
          <w:p w14:paraId="4D166356" w14:textId="77777777" w:rsidR="004F3C40" w:rsidRPr="00480325" w:rsidRDefault="004F3C40" w:rsidP="00806CC2">
            <w:pPr>
              <w:spacing w:line="259" w:lineRule="auto"/>
              <w:ind w:left="4"/>
              <w:jc w:val="center"/>
              <w:rPr>
                <w:rFonts w:ascii="Times New Roman" w:hAnsi="Times New Roman" w:cs="Times New Roman"/>
              </w:rPr>
            </w:pPr>
            <w:r w:rsidRPr="00480325">
              <w:rPr>
                <w:rFonts w:ascii="Times New Roman" w:eastAsia="Times New Roman" w:hAnsi="Times New Roman" w:cs="Times New Roman"/>
                <w:b/>
              </w:rPr>
              <w:t>Expected Output</w:t>
            </w:r>
          </w:p>
        </w:tc>
        <w:tc>
          <w:tcPr>
            <w:tcW w:w="2792" w:type="dxa"/>
            <w:tcBorders>
              <w:top w:val="single" w:sz="8" w:space="0" w:color="000000"/>
              <w:left w:val="single" w:sz="8" w:space="0" w:color="000000"/>
              <w:bottom w:val="single" w:sz="8" w:space="0" w:color="000000"/>
              <w:right w:val="single" w:sz="8" w:space="0" w:color="000000"/>
            </w:tcBorders>
          </w:tcPr>
          <w:p w14:paraId="6EEDC337" w14:textId="77777777" w:rsidR="004F3C40" w:rsidRPr="00480325" w:rsidRDefault="004F3C40" w:rsidP="00806CC2">
            <w:pPr>
              <w:spacing w:line="259" w:lineRule="auto"/>
              <w:ind w:left="5"/>
              <w:jc w:val="center"/>
              <w:rPr>
                <w:rFonts w:ascii="Times New Roman" w:hAnsi="Times New Roman" w:cs="Times New Roman"/>
              </w:rPr>
            </w:pPr>
            <w:r w:rsidRPr="00480325">
              <w:rPr>
                <w:rFonts w:ascii="Times New Roman" w:eastAsia="Times New Roman" w:hAnsi="Times New Roman" w:cs="Times New Roman"/>
                <w:b/>
              </w:rPr>
              <w:t>Actual Output</w:t>
            </w:r>
          </w:p>
        </w:tc>
        <w:tc>
          <w:tcPr>
            <w:tcW w:w="870" w:type="dxa"/>
            <w:tcBorders>
              <w:top w:val="single" w:sz="8" w:space="0" w:color="000000"/>
              <w:left w:val="single" w:sz="8" w:space="0" w:color="000000"/>
              <w:bottom w:val="single" w:sz="8" w:space="0" w:color="000000"/>
              <w:right w:val="single" w:sz="8" w:space="0" w:color="000000"/>
            </w:tcBorders>
          </w:tcPr>
          <w:p w14:paraId="3267012E" w14:textId="77777777" w:rsidR="004F3C40" w:rsidRPr="00480325" w:rsidRDefault="004F3C40" w:rsidP="00806CC2">
            <w:pPr>
              <w:spacing w:line="259" w:lineRule="auto"/>
              <w:ind w:left="3"/>
              <w:rPr>
                <w:rFonts w:ascii="Times New Roman" w:hAnsi="Times New Roman" w:cs="Times New Roman"/>
              </w:rPr>
            </w:pPr>
            <w:r w:rsidRPr="00480325">
              <w:rPr>
                <w:rFonts w:ascii="Times New Roman" w:eastAsia="Times New Roman" w:hAnsi="Times New Roman" w:cs="Times New Roman"/>
                <w:b/>
              </w:rPr>
              <w:t>Result</w:t>
            </w:r>
          </w:p>
        </w:tc>
      </w:tr>
      <w:tr w:rsidR="004F3C40" w:rsidRPr="00480325" w14:paraId="6636C3BE" w14:textId="77777777" w:rsidTr="00806CC2">
        <w:trPr>
          <w:trHeight w:val="1462"/>
        </w:trPr>
        <w:tc>
          <w:tcPr>
            <w:tcW w:w="1124" w:type="dxa"/>
            <w:tcBorders>
              <w:top w:val="single" w:sz="8" w:space="0" w:color="000000"/>
              <w:left w:val="single" w:sz="8" w:space="0" w:color="000000"/>
              <w:bottom w:val="single" w:sz="8" w:space="0" w:color="000000"/>
              <w:right w:val="single" w:sz="8" w:space="0" w:color="000000"/>
            </w:tcBorders>
          </w:tcPr>
          <w:p w14:paraId="390870F8" w14:textId="77777777" w:rsidR="004F3C40" w:rsidRPr="00480325" w:rsidRDefault="004F3C40" w:rsidP="00806CC2">
            <w:pPr>
              <w:spacing w:line="259" w:lineRule="auto"/>
              <w:ind w:right="1"/>
              <w:jc w:val="center"/>
              <w:rPr>
                <w:rFonts w:ascii="Times New Roman" w:hAnsi="Times New Roman" w:cs="Times New Roman"/>
              </w:rPr>
            </w:pPr>
            <w:r w:rsidRPr="00480325">
              <w:rPr>
                <w:rFonts w:ascii="Times New Roman" w:hAnsi="Times New Roman" w:cs="Times New Roman"/>
              </w:rPr>
              <w:t>1</w:t>
            </w:r>
          </w:p>
        </w:tc>
        <w:tc>
          <w:tcPr>
            <w:tcW w:w="2098" w:type="dxa"/>
            <w:tcBorders>
              <w:top w:val="single" w:sz="8" w:space="0" w:color="000000"/>
              <w:left w:val="single" w:sz="8" w:space="0" w:color="000000"/>
              <w:bottom w:val="single" w:sz="8" w:space="0" w:color="000000"/>
              <w:right w:val="single" w:sz="8" w:space="0" w:color="000000"/>
            </w:tcBorders>
          </w:tcPr>
          <w:p w14:paraId="13E2B762" w14:textId="54B1721B"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Sign</w:t>
            </w:r>
            <w:r w:rsidR="00F416CA" w:rsidRPr="00480325">
              <w:rPr>
                <w:rFonts w:ascii="Times New Roman" w:hAnsi="Times New Roman" w:cs="Times New Roman"/>
              </w:rPr>
              <w:t xml:space="preserve"> </w:t>
            </w:r>
            <w:r w:rsidRPr="00480325">
              <w:rPr>
                <w:rFonts w:ascii="Times New Roman" w:hAnsi="Times New Roman" w:cs="Times New Roman"/>
              </w:rPr>
              <w:t>Up using</w:t>
            </w:r>
            <w:r w:rsidR="00F416CA" w:rsidRPr="00480325">
              <w:rPr>
                <w:rFonts w:ascii="Times New Roman" w:hAnsi="Times New Roman" w:cs="Times New Roman"/>
              </w:rPr>
              <w:t xml:space="preserve"> </w:t>
            </w:r>
            <w:r w:rsidRPr="00480325">
              <w:rPr>
                <w:rFonts w:ascii="Times New Roman" w:hAnsi="Times New Roman" w:cs="Times New Roman"/>
              </w:rPr>
              <w:t>Credentials</w:t>
            </w:r>
          </w:p>
        </w:tc>
        <w:tc>
          <w:tcPr>
            <w:tcW w:w="3147" w:type="dxa"/>
            <w:tcBorders>
              <w:top w:val="single" w:sz="8" w:space="0" w:color="000000"/>
              <w:left w:val="single" w:sz="8" w:space="0" w:color="000000"/>
              <w:bottom w:val="single" w:sz="8" w:space="0" w:color="000000"/>
              <w:right w:val="single" w:sz="8" w:space="0" w:color="000000"/>
            </w:tcBorders>
          </w:tcPr>
          <w:p w14:paraId="0CA34D80" w14:textId="04529BFC" w:rsidR="004F3C40" w:rsidRPr="00480325" w:rsidRDefault="004F3C40" w:rsidP="00F416CA">
            <w:pPr>
              <w:spacing w:after="119" w:line="259" w:lineRule="auto"/>
              <w:rPr>
                <w:rFonts w:ascii="Times New Roman" w:hAnsi="Times New Roman" w:cs="Times New Roman"/>
              </w:rPr>
            </w:pPr>
            <w:r w:rsidRPr="00480325">
              <w:rPr>
                <w:rFonts w:ascii="Times New Roman" w:hAnsi="Times New Roman" w:cs="Times New Roman"/>
              </w:rPr>
              <w:t>Validating the Credentials and Proceeding to</w:t>
            </w:r>
          </w:p>
          <w:p w14:paraId="6FE0E0AB"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Login Page</w:t>
            </w:r>
          </w:p>
        </w:tc>
        <w:tc>
          <w:tcPr>
            <w:tcW w:w="2792" w:type="dxa"/>
            <w:tcBorders>
              <w:top w:val="single" w:sz="8" w:space="0" w:color="000000"/>
              <w:left w:val="single" w:sz="8" w:space="0" w:color="000000"/>
              <w:bottom w:val="single" w:sz="8" w:space="0" w:color="000000"/>
              <w:right w:val="single" w:sz="8" w:space="0" w:color="000000"/>
            </w:tcBorders>
          </w:tcPr>
          <w:p w14:paraId="2E787D01" w14:textId="7FF8CA1E" w:rsidR="004F3C40" w:rsidRPr="00480325" w:rsidRDefault="004F3C40" w:rsidP="00F416CA">
            <w:pPr>
              <w:spacing w:after="119" w:line="259" w:lineRule="auto"/>
              <w:ind w:left="2"/>
              <w:rPr>
                <w:rFonts w:ascii="Times New Roman" w:hAnsi="Times New Roman" w:cs="Times New Roman"/>
              </w:rPr>
            </w:pPr>
            <w:r w:rsidRPr="00480325">
              <w:rPr>
                <w:rFonts w:ascii="Times New Roman" w:hAnsi="Times New Roman" w:cs="Times New Roman"/>
              </w:rPr>
              <w:t>Validating the Credentials and</w:t>
            </w:r>
          </w:p>
          <w:p w14:paraId="5F6061A2" w14:textId="77777777" w:rsidR="004F3C40" w:rsidRPr="00480325" w:rsidRDefault="004F3C40" w:rsidP="00806CC2">
            <w:pPr>
              <w:spacing w:line="259" w:lineRule="auto"/>
              <w:ind w:left="2"/>
              <w:rPr>
                <w:rFonts w:ascii="Times New Roman" w:hAnsi="Times New Roman" w:cs="Times New Roman"/>
              </w:rPr>
            </w:pPr>
            <w:r w:rsidRPr="00480325">
              <w:rPr>
                <w:rFonts w:ascii="Times New Roman" w:hAnsi="Times New Roman" w:cs="Times New Roman"/>
              </w:rPr>
              <w:t>Proceeding to Login Page</w:t>
            </w:r>
          </w:p>
        </w:tc>
        <w:tc>
          <w:tcPr>
            <w:tcW w:w="870" w:type="dxa"/>
            <w:tcBorders>
              <w:top w:val="single" w:sz="8" w:space="0" w:color="000000"/>
              <w:left w:val="single" w:sz="8" w:space="0" w:color="000000"/>
              <w:bottom w:val="single" w:sz="8" w:space="0" w:color="000000"/>
              <w:right w:val="single" w:sz="8" w:space="0" w:color="000000"/>
            </w:tcBorders>
          </w:tcPr>
          <w:p w14:paraId="0F8E6EA1" w14:textId="77777777" w:rsidR="004F3C40" w:rsidRPr="00480325" w:rsidRDefault="004F3C40"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4F3C40" w:rsidRPr="00480325" w14:paraId="592CE70C" w14:textId="77777777" w:rsidTr="00806CC2">
        <w:trPr>
          <w:trHeight w:val="1048"/>
        </w:trPr>
        <w:tc>
          <w:tcPr>
            <w:tcW w:w="1124" w:type="dxa"/>
            <w:tcBorders>
              <w:top w:val="single" w:sz="8" w:space="0" w:color="000000"/>
              <w:left w:val="single" w:sz="8" w:space="0" w:color="000000"/>
              <w:bottom w:val="single" w:sz="8" w:space="0" w:color="000000"/>
              <w:right w:val="single" w:sz="8" w:space="0" w:color="000000"/>
            </w:tcBorders>
          </w:tcPr>
          <w:p w14:paraId="5E004523" w14:textId="77777777" w:rsidR="004F3C40" w:rsidRPr="00480325" w:rsidRDefault="004F3C40" w:rsidP="00806CC2">
            <w:pPr>
              <w:spacing w:line="259" w:lineRule="auto"/>
              <w:ind w:right="1"/>
              <w:jc w:val="center"/>
              <w:rPr>
                <w:rFonts w:ascii="Times New Roman" w:hAnsi="Times New Roman" w:cs="Times New Roman"/>
              </w:rPr>
            </w:pPr>
            <w:r w:rsidRPr="00480325">
              <w:rPr>
                <w:rFonts w:ascii="Times New Roman" w:hAnsi="Times New Roman" w:cs="Times New Roman"/>
              </w:rPr>
              <w:t>2</w:t>
            </w:r>
          </w:p>
        </w:tc>
        <w:tc>
          <w:tcPr>
            <w:tcW w:w="2098" w:type="dxa"/>
            <w:tcBorders>
              <w:top w:val="single" w:sz="8" w:space="0" w:color="000000"/>
              <w:left w:val="single" w:sz="8" w:space="0" w:color="000000"/>
              <w:bottom w:val="single" w:sz="8" w:space="0" w:color="000000"/>
              <w:right w:val="single" w:sz="8" w:space="0" w:color="000000"/>
            </w:tcBorders>
          </w:tcPr>
          <w:p w14:paraId="1BDF2499" w14:textId="2E05EA2F" w:rsidR="004F3C40" w:rsidRPr="00480325" w:rsidRDefault="004F3C40" w:rsidP="00F416CA">
            <w:pPr>
              <w:spacing w:after="119" w:line="259" w:lineRule="auto"/>
              <w:rPr>
                <w:rFonts w:ascii="Times New Roman" w:hAnsi="Times New Roman" w:cs="Times New Roman"/>
              </w:rPr>
            </w:pPr>
            <w:r w:rsidRPr="00480325">
              <w:rPr>
                <w:rFonts w:ascii="Times New Roman" w:hAnsi="Times New Roman" w:cs="Times New Roman"/>
              </w:rPr>
              <w:t>Login using Mail Credentials</w:t>
            </w:r>
          </w:p>
        </w:tc>
        <w:tc>
          <w:tcPr>
            <w:tcW w:w="3147" w:type="dxa"/>
            <w:tcBorders>
              <w:top w:val="single" w:sz="8" w:space="0" w:color="000000"/>
              <w:left w:val="single" w:sz="8" w:space="0" w:color="000000"/>
              <w:bottom w:val="single" w:sz="8" w:space="0" w:color="000000"/>
              <w:right w:val="single" w:sz="8" w:space="0" w:color="000000"/>
            </w:tcBorders>
          </w:tcPr>
          <w:p w14:paraId="5A8BBEB9"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 xml:space="preserve">Proceeding to </w:t>
            </w:r>
            <w:proofErr w:type="gramStart"/>
            <w:r w:rsidRPr="00480325">
              <w:rPr>
                <w:rFonts w:ascii="Times New Roman" w:hAnsi="Times New Roman" w:cs="Times New Roman"/>
              </w:rPr>
              <w:t>Dash Board</w:t>
            </w:r>
            <w:proofErr w:type="gramEnd"/>
          </w:p>
        </w:tc>
        <w:tc>
          <w:tcPr>
            <w:tcW w:w="2792" w:type="dxa"/>
            <w:tcBorders>
              <w:top w:val="single" w:sz="8" w:space="0" w:color="000000"/>
              <w:left w:val="single" w:sz="8" w:space="0" w:color="000000"/>
              <w:bottom w:val="single" w:sz="8" w:space="0" w:color="000000"/>
              <w:right w:val="single" w:sz="8" w:space="0" w:color="000000"/>
            </w:tcBorders>
          </w:tcPr>
          <w:p w14:paraId="3E20A170" w14:textId="77777777" w:rsidR="004F3C40" w:rsidRPr="00480325" w:rsidRDefault="004F3C40" w:rsidP="00806CC2">
            <w:pPr>
              <w:spacing w:line="259" w:lineRule="auto"/>
              <w:ind w:left="2"/>
              <w:rPr>
                <w:rFonts w:ascii="Times New Roman" w:hAnsi="Times New Roman" w:cs="Times New Roman"/>
              </w:rPr>
            </w:pPr>
            <w:r w:rsidRPr="00480325">
              <w:rPr>
                <w:rFonts w:ascii="Times New Roman" w:hAnsi="Times New Roman" w:cs="Times New Roman"/>
              </w:rPr>
              <w:t xml:space="preserve">Proceeding to </w:t>
            </w:r>
            <w:proofErr w:type="gramStart"/>
            <w:r w:rsidRPr="00480325">
              <w:rPr>
                <w:rFonts w:ascii="Times New Roman" w:hAnsi="Times New Roman" w:cs="Times New Roman"/>
              </w:rPr>
              <w:t>Dash Board</w:t>
            </w:r>
            <w:proofErr w:type="gramEnd"/>
          </w:p>
        </w:tc>
        <w:tc>
          <w:tcPr>
            <w:tcW w:w="870" w:type="dxa"/>
            <w:tcBorders>
              <w:top w:val="single" w:sz="8" w:space="0" w:color="000000"/>
              <w:left w:val="single" w:sz="8" w:space="0" w:color="000000"/>
              <w:bottom w:val="single" w:sz="8" w:space="0" w:color="000000"/>
              <w:right w:val="single" w:sz="8" w:space="0" w:color="000000"/>
            </w:tcBorders>
          </w:tcPr>
          <w:p w14:paraId="04DE248D" w14:textId="77777777" w:rsidR="004F3C40" w:rsidRPr="00480325" w:rsidRDefault="004F3C40"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4F3C40" w:rsidRPr="00480325" w14:paraId="1795A4C9" w14:textId="77777777" w:rsidTr="00806CC2">
        <w:trPr>
          <w:trHeight w:val="1048"/>
        </w:trPr>
        <w:tc>
          <w:tcPr>
            <w:tcW w:w="1124" w:type="dxa"/>
            <w:tcBorders>
              <w:top w:val="single" w:sz="8" w:space="0" w:color="000000"/>
              <w:left w:val="single" w:sz="8" w:space="0" w:color="000000"/>
              <w:bottom w:val="single" w:sz="8" w:space="0" w:color="000000"/>
              <w:right w:val="single" w:sz="8" w:space="0" w:color="000000"/>
            </w:tcBorders>
          </w:tcPr>
          <w:p w14:paraId="2AA8AF8C" w14:textId="77777777" w:rsidR="004F3C40" w:rsidRPr="00480325" w:rsidRDefault="004F3C40" w:rsidP="00806CC2">
            <w:pPr>
              <w:spacing w:line="259" w:lineRule="auto"/>
              <w:ind w:right="1"/>
              <w:jc w:val="center"/>
              <w:rPr>
                <w:rFonts w:ascii="Times New Roman" w:hAnsi="Times New Roman" w:cs="Times New Roman"/>
              </w:rPr>
            </w:pPr>
            <w:r w:rsidRPr="00480325">
              <w:rPr>
                <w:rFonts w:ascii="Times New Roman" w:hAnsi="Times New Roman" w:cs="Times New Roman"/>
              </w:rPr>
              <w:t>3</w:t>
            </w:r>
          </w:p>
        </w:tc>
        <w:tc>
          <w:tcPr>
            <w:tcW w:w="2098" w:type="dxa"/>
            <w:tcBorders>
              <w:top w:val="single" w:sz="8" w:space="0" w:color="000000"/>
              <w:left w:val="single" w:sz="8" w:space="0" w:color="000000"/>
              <w:bottom w:val="single" w:sz="8" w:space="0" w:color="000000"/>
              <w:right w:val="single" w:sz="8" w:space="0" w:color="000000"/>
            </w:tcBorders>
          </w:tcPr>
          <w:p w14:paraId="24634ED3" w14:textId="77777777" w:rsidR="004F3C40" w:rsidRPr="00480325" w:rsidRDefault="004F3C40" w:rsidP="00806CC2">
            <w:pPr>
              <w:spacing w:line="259" w:lineRule="auto"/>
              <w:rPr>
                <w:rFonts w:ascii="Times New Roman" w:hAnsi="Times New Roman" w:cs="Times New Roman"/>
              </w:rPr>
            </w:pPr>
            <w:proofErr w:type="gramStart"/>
            <w:r w:rsidRPr="00480325">
              <w:rPr>
                <w:rFonts w:ascii="Times New Roman" w:hAnsi="Times New Roman" w:cs="Times New Roman"/>
              </w:rPr>
              <w:t>Dash Board</w:t>
            </w:r>
            <w:proofErr w:type="gramEnd"/>
          </w:p>
        </w:tc>
        <w:tc>
          <w:tcPr>
            <w:tcW w:w="3147" w:type="dxa"/>
            <w:tcBorders>
              <w:top w:val="single" w:sz="8" w:space="0" w:color="000000"/>
              <w:left w:val="single" w:sz="8" w:space="0" w:color="000000"/>
              <w:bottom w:val="single" w:sz="8" w:space="0" w:color="000000"/>
              <w:right w:val="single" w:sz="8" w:space="0" w:color="000000"/>
            </w:tcBorders>
          </w:tcPr>
          <w:p w14:paraId="10D3BAA3"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Displaying Scheduled Exams</w:t>
            </w:r>
          </w:p>
        </w:tc>
        <w:tc>
          <w:tcPr>
            <w:tcW w:w="2792" w:type="dxa"/>
            <w:tcBorders>
              <w:top w:val="single" w:sz="8" w:space="0" w:color="000000"/>
              <w:left w:val="single" w:sz="8" w:space="0" w:color="000000"/>
              <w:bottom w:val="single" w:sz="8" w:space="0" w:color="000000"/>
              <w:right w:val="single" w:sz="8" w:space="0" w:color="000000"/>
            </w:tcBorders>
          </w:tcPr>
          <w:p w14:paraId="25ABCBB8" w14:textId="77777777" w:rsidR="004F3C40" w:rsidRPr="00480325" w:rsidRDefault="004F3C40" w:rsidP="00806CC2">
            <w:pPr>
              <w:spacing w:after="119" w:line="259" w:lineRule="auto"/>
              <w:ind w:left="2"/>
              <w:rPr>
                <w:rFonts w:ascii="Times New Roman" w:hAnsi="Times New Roman" w:cs="Times New Roman"/>
              </w:rPr>
            </w:pPr>
            <w:r w:rsidRPr="00480325">
              <w:rPr>
                <w:rFonts w:ascii="Times New Roman" w:hAnsi="Times New Roman" w:cs="Times New Roman"/>
              </w:rPr>
              <w:t>Displaying Scheduled</w:t>
            </w:r>
          </w:p>
          <w:p w14:paraId="4AB316C7" w14:textId="77777777" w:rsidR="004F3C40" w:rsidRPr="00480325" w:rsidRDefault="004F3C40" w:rsidP="00806CC2">
            <w:pPr>
              <w:spacing w:line="259" w:lineRule="auto"/>
              <w:ind w:left="2"/>
              <w:rPr>
                <w:rFonts w:ascii="Times New Roman" w:hAnsi="Times New Roman" w:cs="Times New Roman"/>
              </w:rPr>
            </w:pPr>
            <w:r w:rsidRPr="00480325">
              <w:rPr>
                <w:rFonts w:ascii="Times New Roman" w:hAnsi="Times New Roman" w:cs="Times New Roman"/>
              </w:rPr>
              <w:t>Exams</w:t>
            </w:r>
          </w:p>
        </w:tc>
        <w:tc>
          <w:tcPr>
            <w:tcW w:w="870" w:type="dxa"/>
            <w:tcBorders>
              <w:top w:val="single" w:sz="8" w:space="0" w:color="000000"/>
              <w:left w:val="single" w:sz="8" w:space="0" w:color="000000"/>
              <w:bottom w:val="single" w:sz="8" w:space="0" w:color="000000"/>
              <w:right w:val="single" w:sz="8" w:space="0" w:color="000000"/>
            </w:tcBorders>
          </w:tcPr>
          <w:p w14:paraId="537DAE54" w14:textId="77777777" w:rsidR="004F3C40" w:rsidRPr="00480325" w:rsidRDefault="004F3C40"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4F3C40" w:rsidRPr="00480325" w14:paraId="0FC3B87D" w14:textId="77777777" w:rsidTr="00806CC2">
        <w:trPr>
          <w:trHeight w:val="1046"/>
        </w:trPr>
        <w:tc>
          <w:tcPr>
            <w:tcW w:w="1124" w:type="dxa"/>
            <w:tcBorders>
              <w:top w:val="single" w:sz="8" w:space="0" w:color="000000"/>
              <w:left w:val="single" w:sz="8" w:space="0" w:color="000000"/>
              <w:bottom w:val="single" w:sz="8" w:space="0" w:color="000000"/>
              <w:right w:val="single" w:sz="8" w:space="0" w:color="000000"/>
            </w:tcBorders>
          </w:tcPr>
          <w:p w14:paraId="62DF6572" w14:textId="77777777" w:rsidR="004F3C40" w:rsidRPr="00480325" w:rsidRDefault="004F3C40" w:rsidP="00806CC2">
            <w:pPr>
              <w:spacing w:line="259" w:lineRule="auto"/>
              <w:ind w:right="1"/>
              <w:jc w:val="center"/>
              <w:rPr>
                <w:rFonts w:ascii="Times New Roman" w:hAnsi="Times New Roman" w:cs="Times New Roman"/>
              </w:rPr>
            </w:pPr>
            <w:r w:rsidRPr="00480325">
              <w:rPr>
                <w:rFonts w:ascii="Times New Roman" w:hAnsi="Times New Roman" w:cs="Times New Roman"/>
              </w:rPr>
              <w:t>4</w:t>
            </w:r>
          </w:p>
        </w:tc>
        <w:tc>
          <w:tcPr>
            <w:tcW w:w="2098" w:type="dxa"/>
            <w:tcBorders>
              <w:top w:val="single" w:sz="8" w:space="0" w:color="000000"/>
              <w:left w:val="single" w:sz="8" w:space="0" w:color="000000"/>
              <w:bottom w:val="single" w:sz="8" w:space="0" w:color="000000"/>
              <w:right w:val="single" w:sz="8" w:space="0" w:color="000000"/>
            </w:tcBorders>
          </w:tcPr>
          <w:p w14:paraId="2F43A99F"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Attend Exam</w:t>
            </w:r>
          </w:p>
        </w:tc>
        <w:tc>
          <w:tcPr>
            <w:tcW w:w="3147" w:type="dxa"/>
            <w:tcBorders>
              <w:top w:val="single" w:sz="8" w:space="0" w:color="000000"/>
              <w:left w:val="single" w:sz="8" w:space="0" w:color="000000"/>
              <w:bottom w:val="single" w:sz="8" w:space="0" w:color="000000"/>
              <w:right w:val="single" w:sz="8" w:space="0" w:color="000000"/>
            </w:tcBorders>
          </w:tcPr>
          <w:p w14:paraId="51CEFF1E"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Proceed Attending the Exam</w:t>
            </w:r>
          </w:p>
        </w:tc>
        <w:tc>
          <w:tcPr>
            <w:tcW w:w="2792" w:type="dxa"/>
            <w:tcBorders>
              <w:top w:val="single" w:sz="8" w:space="0" w:color="000000"/>
              <w:left w:val="single" w:sz="8" w:space="0" w:color="000000"/>
              <w:bottom w:val="single" w:sz="8" w:space="0" w:color="000000"/>
              <w:right w:val="single" w:sz="8" w:space="0" w:color="000000"/>
            </w:tcBorders>
          </w:tcPr>
          <w:p w14:paraId="0D1E113F" w14:textId="77777777" w:rsidR="004F3C40" w:rsidRPr="00480325" w:rsidRDefault="004F3C40" w:rsidP="00806CC2">
            <w:pPr>
              <w:spacing w:after="121" w:line="259" w:lineRule="auto"/>
              <w:ind w:left="2"/>
              <w:rPr>
                <w:rFonts w:ascii="Times New Roman" w:hAnsi="Times New Roman" w:cs="Times New Roman"/>
              </w:rPr>
            </w:pPr>
            <w:r w:rsidRPr="00480325">
              <w:rPr>
                <w:rFonts w:ascii="Times New Roman" w:hAnsi="Times New Roman" w:cs="Times New Roman"/>
              </w:rPr>
              <w:t>Proceed Attending the</w:t>
            </w:r>
          </w:p>
          <w:p w14:paraId="55884E37" w14:textId="77777777" w:rsidR="004F3C40" w:rsidRPr="00480325" w:rsidRDefault="004F3C40" w:rsidP="00806CC2">
            <w:pPr>
              <w:spacing w:line="259" w:lineRule="auto"/>
              <w:ind w:left="2"/>
              <w:rPr>
                <w:rFonts w:ascii="Times New Roman" w:hAnsi="Times New Roman" w:cs="Times New Roman"/>
              </w:rPr>
            </w:pPr>
            <w:r w:rsidRPr="00480325">
              <w:rPr>
                <w:rFonts w:ascii="Times New Roman" w:hAnsi="Times New Roman" w:cs="Times New Roman"/>
              </w:rPr>
              <w:t>Exam</w:t>
            </w:r>
          </w:p>
        </w:tc>
        <w:tc>
          <w:tcPr>
            <w:tcW w:w="870" w:type="dxa"/>
            <w:tcBorders>
              <w:top w:val="single" w:sz="8" w:space="0" w:color="000000"/>
              <w:left w:val="single" w:sz="8" w:space="0" w:color="000000"/>
              <w:bottom w:val="single" w:sz="8" w:space="0" w:color="000000"/>
              <w:right w:val="single" w:sz="8" w:space="0" w:color="000000"/>
            </w:tcBorders>
          </w:tcPr>
          <w:p w14:paraId="692D73E3" w14:textId="77777777" w:rsidR="004F3C40" w:rsidRPr="00480325" w:rsidRDefault="004F3C40" w:rsidP="00806CC2">
            <w:pPr>
              <w:spacing w:line="259" w:lineRule="auto"/>
              <w:ind w:left="1"/>
              <w:rPr>
                <w:rFonts w:ascii="Times New Roman" w:hAnsi="Times New Roman" w:cs="Times New Roman"/>
              </w:rPr>
            </w:pPr>
            <w:r w:rsidRPr="00480325">
              <w:rPr>
                <w:rFonts w:ascii="Times New Roman" w:hAnsi="Times New Roman" w:cs="Times New Roman"/>
              </w:rPr>
              <w:t>Pass</w:t>
            </w:r>
          </w:p>
        </w:tc>
      </w:tr>
    </w:tbl>
    <w:p w14:paraId="628951E6" w14:textId="2A95C7EA" w:rsidR="004F3C40" w:rsidRPr="00480325" w:rsidRDefault="004F3C40" w:rsidP="004F3C40">
      <w:pPr>
        <w:spacing w:line="259" w:lineRule="auto"/>
        <w:ind w:left="-1440" w:right="10988"/>
        <w:rPr>
          <w:rFonts w:ascii="Times New Roman" w:hAnsi="Times New Roman" w:cs="Times New Roman"/>
        </w:rPr>
      </w:pPr>
    </w:p>
    <w:tbl>
      <w:tblPr>
        <w:tblStyle w:val="TableGrid0"/>
        <w:tblW w:w="10031" w:type="dxa"/>
        <w:tblInd w:w="-108" w:type="dxa"/>
        <w:tblCellMar>
          <w:top w:w="19" w:type="dxa"/>
          <w:left w:w="107" w:type="dxa"/>
          <w:right w:w="109" w:type="dxa"/>
        </w:tblCellMar>
        <w:tblLook w:val="04A0" w:firstRow="1" w:lastRow="0" w:firstColumn="1" w:lastColumn="0" w:noHBand="0" w:noVBand="1"/>
      </w:tblPr>
      <w:tblGrid>
        <w:gridCol w:w="1123"/>
        <w:gridCol w:w="2098"/>
        <w:gridCol w:w="3147"/>
        <w:gridCol w:w="2792"/>
        <w:gridCol w:w="871"/>
      </w:tblGrid>
      <w:tr w:rsidR="004F3C40" w:rsidRPr="00480325" w14:paraId="0F202A82" w14:textId="77777777" w:rsidTr="00F416CA">
        <w:trPr>
          <w:trHeight w:val="1462"/>
        </w:trPr>
        <w:tc>
          <w:tcPr>
            <w:tcW w:w="1123" w:type="dxa"/>
            <w:tcBorders>
              <w:top w:val="single" w:sz="8" w:space="0" w:color="000000"/>
              <w:left w:val="single" w:sz="8" w:space="0" w:color="000000"/>
              <w:bottom w:val="single" w:sz="8" w:space="0" w:color="000000"/>
              <w:right w:val="single" w:sz="8" w:space="0" w:color="000000"/>
            </w:tcBorders>
          </w:tcPr>
          <w:p w14:paraId="4917D120" w14:textId="77777777" w:rsidR="004F3C40" w:rsidRPr="00480325" w:rsidRDefault="004F3C40" w:rsidP="00806CC2">
            <w:pPr>
              <w:spacing w:line="259" w:lineRule="auto"/>
              <w:ind w:left="1"/>
              <w:jc w:val="center"/>
              <w:rPr>
                <w:rFonts w:ascii="Times New Roman" w:hAnsi="Times New Roman" w:cs="Times New Roman"/>
              </w:rPr>
            </w:pPr>
            <w:r w:rsidRPr="00480325">
              <w:rPr>
                <w:rFonts w:ascii="Times New Roman" w:hAnsi="Times New Roman" w:cs="Times New Roman"/>
              </w:rPr>
              <w:lastRenderedPageBreak/>
              <w:t>5</w:t>
            </w:r>
          </w:p>
        </w:tc>
        <w:tc>
          <w:tcPr>
            <w:tcW w:w="2098" w:type="dxa"/>
            <w:tcBorders>
              <w:top w:val="single" w:sz="8" w:space="0" w:color="000000"/>
              <w:left w:val="single" w:sz="8" w:space="0" w:color="000000"/>
              <w:bottom w:val="single" w:sz="8" w:space="0" w:color="000000"/>
              <w:right w:val="single" w:sz="8" w:space="0" w:color="000000"/>
            </w:tcBorders>
          </w:tcPr>
          <w:p w14:paraId="31BE9A08" w14:textId="77777777" w:rsidR="004F3C40" w:rsidRPr="00480325" w:rsidRDefault="004F3C40" w:rsidP="00806CC2">
            <w:pPr>
              <w:spacing w:after="119" w:line="259" w:lineRule="auto"/>
              <w:rPr>
                <w:rFonts w:ascii="Times New Roman" w:hAnsi="Times New Roman" w:cs="Times New Roman"/>
              </w:rPr>
            </w:pPr>
            <w:r w:rsidRPr="00480325">
              <w:rPr>
                <w:rFonts w:ascii="Times New Roman" w:hAnsi="Times New Roman" w:cs="Times New Roman"/>
              </w:rPr>
              <w:t>Exam Schedule</w:t>
            </w:r>
          </w:p>
          <w:p w14:paraId="782803D6"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(For Faculty)</w:t>
            </w:r>
          </w:p>
        </w:tc>
        <w:tc>
          <w:tcPr>
            <w:tcW w:w="3147" w:type="dxa"/>
            <w:tcBorders>
              <w:top w:val="single" w:sz="8" w:space="0" w:color="000000"/>
              <w:left w:val="single" w:sz="8" w:space="0" w:color="000000"/>
              <w:bottom w:val="single" w:sz="8" w:space="0" w:color="000000"/>
              <w:right w:val="single" w:sz="8" w:space="0" w:color="000000"/>
            </w:tcBorders>
          </w:tcPr>
          <w:p w14:paraId="32282E44" w14:textId="77777777" w:rsidR="004F3C40" w:rsidRPr="00480325" w:rsidRDefault="004F3C40" w:rsidP="00806CC2">
            <w:pPr>
              <w:spacing w:line="259" w:lineRule="auto"/>
              <w:rPr>
                <w:rFonts w:ascii="Times New Roman" w:hAnsi="Times New Roman" w:cs="Times New Roman"/>
              </w:rPr>
            </w:pPr>
            <w:r w:rsidRPr="00480325">
              <w:rPr>
                <w:rFonts w:ascii="Times New Roman" w:hAnsi="Times New Roman" w:cs="Times New Roman"/>
              </w:rPr>
              <w:t>After entering with faculty credential create question paper</w:t>
            </w:r>
          </w:p>
        </w:tc>
        <w:tc>
          <w:tcPr>
            <w:tcW w:w="2792" w:type="dxa"/>
            <w:tcBorders>
              <w:top w:val="single" w:sz="8" w:space="0" w:color="000000"/>
              <w:left w:val="single" w:sz="8" w:space="0" w:color="000000"/>
              <w:bottom w:val="single" w:sz="8" w:space="0" w:color="000000"/>
              <w:right w:val="single" w:sz="8" w:space="0" w:color="000000"/>
            </w:tcBorders>
          </w:tcPr>
          <w:p w14:paraId="4A83B48E" w14:textId="77777777" w:rsidR="004F3C40" w:rsidRPr="00480325" w:rsidRDefault="004F3C40" w:rsidP="00806CC2">
            <w:pPr>
              <w:spacing w:line="259" w:lineRule="auto"/>
              <w:ind w:left="2"/>
              <w:rPr>
                <w:rFonts w:ascii="Times New Roman" w:hAnsi="Times New Roman" w:cs="Times New Roman"/>
              </w:rPr>
            </w:pPr>
            <w:r w:rsidRPr="00480325">
              <w:rPr>
                <w:rFonts w:ascii="Times New Roman" w:hAnsi="Times New Roman" w:cs="Times New Roman"/>
              </w:rPr>
              <w:t>After entering with faculty credential create question paper</w:t>
            </w:r>
          </w:p>
        </w:tc>
        <w:tc>
          <w:tcPr>
            <w:tcW w:w="871" w:type="dxa"/>
            <w:tcBorders>
              <w:top w:val="single" w:sz="8" w:space="0" w:color="000000"/>
              <w:left w:val="single" w:sz="8" w:space="0" w:color="000000"/>
              <w:bottom w:val="single" w:sz="8" w:space="0" w:color="000000"/>
              <w:right w:val="single" w:sz="8" w:space="0" w:color="000000"/>
            </w:tcBorders>
          </w:tcPr>
          <w:p w14:paraId="39B27ADC" w14:textId="77777777" w:rsidR="004F3C40" w:rsidRPr="00480325" w:rsidRDefault="004F3C40"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F416CA" w:rsidRPr="00480325" w14:paraId="029F147C" w14:textId="77777777" w:rsidTr="00F416CA">
        <w:trPr>
          <w:trHeight w:val="1048"/>
        </w:trPr>
        <w:tc>
          <w:tcPr>
            <w:tcW w:w="1123" w:type="dxa"/>
            <w:tcBorders>
              <w:top w:val="single" w:sz="8" w:space="0" w:color="000000"/>
              <w:left w:val="single" w:sz="8" w:space="0" w:color="000000"/>
              <w:bottom w:val="single" w:sz="8" w:space="0" w:color="000000"/>
              <w:right w:val="single" w:sz="8" w:space="0" w:color="000000"/>
            </w:tcBorders>
          </w:tcPr>
          <w:p w14:paraId="600B75DF" w14:textId="537D2D60" w:rsidR="00F416CA" w:rsidRPr="00480325" w:rsidRDefault="0099664F" w:rsidP="00806CC2">
            <w:pPr>
              <w:spacing w:line="259" w:lineRule="auto"/>
              <w:ind w:left="1"/>
              <w:jc w:val="center"/>
              <w:rPr>
                <w:rFonts w:ascii="Times New Roman" w:hAnsi="Times New Roman" w:cs="Times New Roman"/>
              </w:rPr>
            </w:pPr>
            <w:r>
              <w:rPr>
                <w:rFonts w:ascii="Times New Roman" w:hAnsi="Times New Roman" w:cs="Times New Roman"/>
              </w:rPr>
              <w:t>6</w:t>
            </w:r>
          </w:p>
        </w:tc>
        <w:tc>
          <w:tcPr>
            <w:tcW w:w="2098" w:type="dxa"/>
            <w:tcBorders>
              <w:top w:val="single" w:sz="8" w:space="0" w:color="000000"/>
              <w:left w:val="single" w:sz="8" w:space="0" w:color="000000"/>
              <w:bottom w:val="single" w:sz="8" w:space="0" w:color="000000"/>
              <w:right w:val="single" w:sz="8" w:space="0" w:color="000000"/>
            </w:tcBorders>
          </w:tcPr>
          <w:p w14:paraId="32B5D224" w14:textId="47E30337" w:rsidR="00F416CA" w:rsidRPr="00480325" w:rsidRDefault="0099664F" w:rsidP="00806CC2">
            <w:pPr>
              <w:spacing w:line="259" w:lineRule="auto"/>
              <w:rPr>
                <w:rFonts w:ascii="Times New Roman" w:hAnsi="Times New Roman" w:cs="Times New Roman"/>
              </w:rPr>
            </w:pPr>
            <w:r>
              <w:rPr>
                <w:rFonts w:ascii="Times New Roman" w:hAnsi="Times New Roman" w:cs="Times New Roman"/>
              </w:rPr>
              <w:t>Instructions Page</w:t>
            </w:r>
          </w:p>
        </w:tc>
        <w:tc>
          <w:tcPr>
            <w:tcW w:w="3147" w:type="dxa"/>
            <w:tcBorders>
              <w:top w:val="single" w:sz="8" w:space="0" w:color="000000"/>
              <w:left w:val="single" w:sz="8" w:space="0" w:color="000000"/>
              <w:bottom w:val="single" w:sz="8" w:space="0" w:color="000000"/>
              <w:right w:val="single" w:sz="8" w:space="0" w:color="000000"/>
            </w:tcBorders>
          </w:tcPr>
          <w:p w14:paraId="044B78A9" w14:textId="0C5595CC" w:rsidR="00F416CA" w:rsidRPr="00480325" w:rsidRDefault="0099664F" w:rsidP="00806CC2">
            <w:pPr>
              <w:spacing w:line="259" w:lineRule="auto"/>
              <w:rPr>
                <w:rFonts w:ascii="Times New Roman" w:hAnsi="Times New Roman" w:cs="Times New Roman"/>
              </w:rPr>
            </w:pPr>
            <w:r>
              <w:rPr>
                <w:rFonts w:ascii="Times New Roman" w:hAnsi="Times New Roman" w:cs="Times New Roman"/>
              </w:rPr>
              <w:t>Display the rules and instructions for the exam</w:t>
            </w:r>
          </w:p>
        </w:tc>
        <w:tc>
          <w:tcPr>
            <w:tcW w:w="2792" w:type="dxa"/>
            <w:tcBorders>
              <w:top w:val="single" w:sz="8" w:space="0" w:color="000000"/>
              <w:left w:val="single" w:sz="8" w:space="0" w:color="000000"/>
              <w:bottom w:val="single" w:sz="8" w:space="0" w:color="000000"/>
              <w:right w:val="single" w:sz="8" w:space="0" w:color="000000"/>
            </w:tcBorders>
          </w:tcPr>
          <w:p w14:paraId="3DDDCA1D" w14:textId="55A96254" w:rsidR="00F416CA" w:rsidRPr="00480325" w:rsidRDefault="0099664F" w:rsidP="00806CC2">
            <w:pPr>
              <w:spacing w:line="259" w:lineRule="auto"/>
              <w:ind w:left="2"/>
              <w:rPr>
                <w:rFonts w:ascii="Times New Roman" w:hAnsi="Times New Roman" w:cs="Times New Roman"/>
              </w:rPr>
            </w:pPr>
            <w:r>
              <w:rPr>
                <w:rFonts w:ascii="Times New Roman" w:hAnsi="Times New Roman" w:cs="Times New Roman"/>
              </w:rPr>
              <w:t>Display the rules and instructions for the exam</w:t>
            </w:r>
          </w:p>
        </w:tc>
        <w:tc>
          <w:tcPr>
            <w:tcW w:w="871" w:type="dxa"/>
            <w:tcBorders>
              <w:top w:val="single" w:sz="8" w:space="0" w:color="000000"/>
              <w:left w:val="single" w:sz="8" w:space="0" w:color="000000"/>
              <w:bottom w:val="single" w:sz="8" w:space="0" w:color="000000"/>
              <w:right w:val="single" w:sz="8" w:space="0" w:color="000000"/>
            </w:tcBorders>
          </w:tcPr>
          <w:p w14:paraId="009F8432" w14:textId="5D1C9A86" w:rsidR="00F416CA" w:rsidRPr="00480325" w:rsidRDefault="0099664F" w:rsidP="00806CC2">
            <w:pPr>
              <w:spacing w:line="259" w:lineRule="auto"/>
              <w:ind w:left="1"/>
              <w:rPr>
                <w:rFonts w:ascii="Times New Roman" w:hAnsi="Times New Roman" w:cs="Times New Roman"/>
              </w:rPr>
            </w:pPr>
            <w:r>
              <w:rPr>
                <w:rFonts w:ascii="Times New Roman" w:hAnsi="Times New Roman" w:cs="Times New Roman"/>
              </w:rPr>
              <w:t>Pass</w:t>
            </w:r>
          </w:p>
        </w:tc>
      </w:tr>
      <w:tr w:rsidR="00F416CA" w:rsidRPr="00480325" w14:paraId="58254865" w14:textId="77777777" w:rsidTr="00F416CA">
        <w:trPr>
          <w:trHeight w:val="1048"/>
        </w:trPr>
        <w:tc>
          <w:tcPr>
            <w:tcW w:w="1123" w:type="dxa"/>
            <w:tcBorders>
              <w:top w:val="single" w:sz="8" w:space="0" w:color="000000"/>
              <w:left w:val="single" w:sz="8" w:space="0" w:color="000000"/>
              <w:bottom w:val="single" w:sz="8" w:space="0" w:color="000000"/>
              <w:right w:val="single" w:sz="8" w:space="0" w:color="000000"/>
            </w:tcBorders>
          </w:tcPr>
          <w:p w14:paraId="01CCBA32" w14:textId="29571E2A" w:rsidR="00F416CA" w:rsidRPr="00480325" w:rsidRDefault="00F416CA" w:rsidP="00806CC2">
            <w:pPr>
              <w:spacing w:line="259" w:lineRule="auto"/>
              <w:ind w:left="1"/>
              <w:jc w:val="center"/>
              <w:rPr>
                <w:rFonts w:ascii="Times New Roman" w:hAnsi="Times New Roman" w:cs="Times New Roman"/>
              </w:rPr>
            </w:pPr>
            <w:r w:rsidRPr="00480325">
              <w:rPr>
                <w:rFonts w:ascii="Times New Roman" w:hAnsi="Times New Roman" w:cs="Times New Roman"/>
              </w:rPr>
              <w:t>7</w:t>
            </w:r>
          </w:p>
        </w:tc>
        <w:tc>
          <w:tcPr>
            <w:tcW w:w="2098" w:type="dxa"/>
            <w:tcBorders>
              <w:top w:val="single" w:sz="8" w:space="0" w:color="000000"/>
              <w:left w:val="single" w:sz="8" w:space="0" w:color="000000"/>
              <w:bottom w:val="single" w:sz="8" w:space="0" w:color="000000"/>
              <w:right w:val="single" w:sz="8" w:space="0" w:color="000000"/>
            </w:tcBorders>
          </w:tcPr>
          <w:p w14:paraId="260FB375" w14:textId="6B9535D1"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Cheating log Results</w:t>
            </w:r>
          </w:p>
        </w:tc>
        <w:tc>
          <w:tcPr>
            <w:tcW w:w="3147" w:type="dxa"/>
            <w:tcBorders>
              <w:top w:val="single" w:sz="8" w:space="0" w:color="000000"/>
              <w:left w:val="single" w:sz="8" w:space="0" w:color="000000"/>
              <w:bottom w:val="single" w:sz="8" w:space="0" w:color="000000"/>
              <w:right w:val="single" w:sz="8" w:space="0" w:color="000000"/>
            </w:tcBorders>
          </w:tcPr>
          <w:p w14:paraId="43645830" w14:textId="26D70AAC"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Display the cheating log of each student for every exam created</w:t>
            </w:r>
          </w:p>
        </w:tc>
        <w:tc>
          <w:tcPr>
            <w:tcW w:w="2792" w:type="dxa"/>
            <w:tcBorders>
              <w:top w:val="single" w:sz="8" w:space="0" w:color="000000"/>
              <w:left w:val="single" w:sz="8" w:space="0" w:color="000000"/>
              <w:bottom w:val="single" w:sz="8" w:space="0" w:color="000000"/>
              <w:right w:val="single" w:sz="8" w:space="0" w:color="000000"/>
            </w:tcBorders>
          </w:tcPr>
          <w:p w14:paraId="7B97FB42" w14:textId="6238156E" w:rsidR="00F416CA" w:rsidRPr="00480325" w:rsidRDefault="00F416CA" w:rsidP="00F416CA">
            <w:pPr>
              <w:spacing w:line="259" w:lineRule="auto"/>
              <w:rPr>
                <w:rFonts w:ascii="Times New Roman" w:hAnsi="Times New Roman" w:cs="Times New Roman"/>
              </w:rPr>
            </w:pPr>
            <w:r w:rsidRPr="00480325">
              <w:rPr>
                <w:rFonts w:ascii="Times New Roman" w:hAnsi="Times New Roman" w:cs="Times New Roman"/>
              </w:rPr>
              <w:t>Display the cheating log of each student for every exam created</w:t>
            </w:r>
          </w:p>
        </w:tc>
        <w:tc>
          <w:tcPr>
            <w:tcW w:w="871" w:type="dxa"/>
            <w:tcBorders>
              <w:top w:val="single" w:sz="8" w:space="0" w:color="000000"/>
              <w:left w:val="single" w:sz="8" w:space="0" w:color="000000"/>
              <w:bottom w:val="single" w:sz="8" w:space="0" w:color="000000"/>
              <w:right w:val="single" w:sz="8" w:space="0" w:color="000000"/>
            </w:tcBorders>
          </w:tcPr>
          <w:p w14:paraId="108EFA4E" w14:textId="2DB4CA96" w:rsidR="00F416CA" w:rsidRPr="00480325" w:rsidRDefault="00F416CA"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F416CA" w:rsidRPr="00480325" w14:paraId="154E9227" w14:textId="77777777" w:rsidTr="00F416CA">
        <w:trPr>
          <w:trHeight w:val="1048"/>
        </w:trPr>
        <w:tc>
          <w:tcPr>
            <w:tcW w:w="1123" w:type="dxa"/>
            <w:tcBorders>
              <w:top w:val="single" w:sz="8" w:space="0" w:color="000000"/>
              <w:left w:val="single" w:sz="8" w:space="0" w:color="000000"/>
              <w:bottom w:val="single" w:sz="8" w:space="0" w:color="000000"/>
              <w:right w:val="single" w:sz="8" w:space="0" w:color="000000"/>
            </w:tcBorders>
          </w:tcPr>
          <w:p w14:paraId="3A6EA729" w14:textId="0A8A0E85" w:rsidR="00F416CA" w:rsidRPr="00480325" w:rsidRDefault="00F416CA" w:rsidP="00806CC2">
            <w:pPr>
              <w:spacing w:line="259" w:lineRule="auto"/>
              <w:ind w:left="1"/>
              <w:jc w:val="center"/>
              <w:rPr>
                <w:rFonts w:ascii="Times New Roman" w:hAnsi="Times New Roman" w:cs="Times New Roman"/>
              </w:rPr>
            </w:pPr>
            <w:r w:rsidRPr="00480325">
              <w:rPr>
                <w:rFonts w:ascii="Times New Roman" w:hAnsi="Times New Roman" w:cs="Times New Roman"/>
              </w:rPr>
              <w:t>8</w:t>
            </w:r>
          </w:p>
        </w:tc>
        <w:tc>
          <w:tcPr>
            <w:tcW w:w="2098" w:type="dxa"/>
            <w:tcBorders>
              <w:top w:val="single" w:sz="8" w:space="0" w:color="000000"/>
              <w:left w:val="single" w:sz="8" w:space="0" w:color="000000"/>
              <w:bottom w:val="single" w:sz="8" w:space="0" w:color="000000"/>
              <w:right w:val="single" w:sz="8" w:space="0" w:color="000000"/>
            </w:tcBorders>
          </w:tcPr>
          <w:p w14:paraId="420FB499" w14:textId="423392FF"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Person Detection</w:t>
            </w:r>
          </w:p>
        </w:tc>
        <w:tc>
          <w:tcPr>
            <w:tcW w:w="3147" w:type="dxa"/>
            <w:tcBorders>
              <w:top w:val="single" w:sz="8" w:space="0" w:color="000000"/>
              <w:left w:val="single" w:sz="8" w:space="0" w:color="000000"/>
              <w:bottom w:val="single" w:sz="8" w:space="0" w:color="000000"/>
              <w:right w:val="single" w:sz="8" w:space="0" w:color="000000"/>
            </w:tcBorders>
          </w:tcPr>
          <w:p w14:paraId="099697A2" w14:textId="1350EDDC"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Monitoring the Candidate for Presence and Updating to the faculty if not present</w:t>
            </w:r>
          </w:p>
        </w:tc>
        <w:tc>
          <w:tcPr>
            <w:tcW w:w="2792" w:type="dxa"/>
            <w:tcBorders>
              <w:top w:val="single" w:sz="8" w:space="0" w:color="000000"/>
              <w:left w:val="single" w:sz="8" w:space="0" w:color="000000"/>
              <w:bottom w:val="single" w:sz="8" w:space="0" w:color="000000"/>
              <w:right w:val="single" w:sz="8" w:space="0" w:color="000000"/>
            </w:tcBorders>
          </w:tcPr>
          <w:p w14:paraId="5308416D" w14:textId="1E7C3EE3" w:rsidR="00F416CA" w:rsidRPr="00480325" w:rsidRDefault="00F416CA" w:rsidP="00806CC2">
            <w:pPr>
              <w:spacing w:line="259" w:lineRule="auto"/>
              <w:ind w:left="2"/>
              <w:rPr>
                <w:rFonts w:ascii="Times New Roman" w:hAnsi="Times New Roman" w:cs="Times New Roman"/>
              </w:rPr>
            </w:pPr>
            <w:r w:rsidRPr="00480325">
              <w:rPr>
                <w:rFonts w:ascii="Times New Roman" w:hAnsi="Times New Roman" w:cs="Times New Roman"/>
              </w:rPr>
              <w:t>Monitoring the Candidate for Presence and Updating to the faculty if not present</w:t>
            </w:r>
          </w:p>
        </w:tc>
        <w:tc>
          <w:tcPr>
            <w:tcW w:w="871" w:type="dxa"/>
            <w:tcBorders>
              <w:top w:val="single" w:sz="8" w:space="0" w:color="000000"/>
              <w:left w:val="single" w:sz="8" w:space="0" w:color="000000"/>
              <w:bottom w:val="single" w:sz="8" w:space="0" w:color="000000"/>
              <w:right w:val="single" w:sz="8" w:space="0" w:color="000000"/>
            </w:tcBorders>
          </w:tcPr>
          <w:p w14:paraId="7EC2E16A" w14:textId="0F7CA1BE" w:rsidR="00F416CA" w:rsidRPr="00480325" w:rsidRDefault="00F416CA"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F416CA" w:rsidRPr="00480325" w14:paraId="6D64274E" w14:textId="77777777" w:rsidTr="00F416CA">
        <w:trPr>
          <w:trHeight w:val="1876"/>
        </w:trPr>
        <w:tc>
          <w:tcPr>
            <w:tcW w:w="1123" w:type="dxa"/>
            <w:tcBorders>
              <w:top w:val="single" w:sz="8" w:space="0" w:color="000000"/>
              <w:left w:val="single" w:sz="8" w:space="0" w:color="000000"/>
              <w:bottom w:val="single" w:sz="8" w:space="0" w:color="000000"/>
              <w:right w:val="single" w:sz="8" w:space="0" w:color="000000"/>
            </w:tcBorders>
          </w:tcPr>
          <w:p w14:paraId="0249925A" w14:textId="7122A9E0" w:rsidR="00F416CA" w:rsidRPr="00480325" w:rsidRDefault="00F416CA" w:rsidP="00806CC2">
            <w:pPr>
              <w:spacing w:line="259" w:lineRule="auto"/>
              <w:ind w:left="1"/>
              <w:jc w:val="center"/>
              <w:rPr>
                <w:rFonts w:ascii="Times New Roman" w:hAnsi="Times New Roman" w:cs="Times New Roman"/>
              </w:rPr>
            </w:pPr>
            <w:r w:rsidRPr="00480325">
              <w:rPr>
                <w:rFonts w:ascii="Times New Roman" w:hAnsi="Times New Roman" w:cs="Times New Roman"/>
              </w:rPr>
              <w:t>9</w:t>
            </w:r>
          </w:p>
        </w:tc>
        <w:tc>
          <w:tcPr>
            <w:tcW w:w="2098" w:type="dxa"/>
            <w:tcBorders>
              <w:top w:val="single" w:sz="8" w:space="0" w:color="000000"/>
              <w:left w:val="single" w:sz="8" w:space="0" w:color="000000"/>
              <w:bottom w:val="single" w:sz="8" w:space="0" w:color="000000"/>
              <w:right w:val="single" w:sz="8" w:space="0" w:color="000000"/>
            </w:tcBorders>
          </w:tcPr>
          <w:p w14:paraId="0E4A955D" w14:textId="77777777" w:rsidR="00F416CA" w:rsidRPr="00480325" w:rsidRDefault="00F416CA" w:rsidP="00806CC2">
            <w:pPr>
              <w:spacing w:after="119" w:line="259" w:lineRule="auto"/>
              <w:rPr>
                <w:rFonts w:ascii="Times New Roman" w:hAnsi="Times New Roman" w:cs="Times New Roman"/>
              </w:rPr>
            </w:pPr>
            <w:r w:rsidRPr="00480325">
              <w:rPr>
                <w:rFonts w:ascii="Times New Roman" w:hAnsi="Times New Roman" w:cs="Times New Roman"/>
              </w:rPr>
              <w:t>Multiple Person</w:t>
            </w:r>
          </w:p>
          <w:p w14:paraId="5B80324D" w14:textId="5E50CB87"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Detection</w:t>
            </w:r>
          </w:p>
        </w:tc>
        <w:tc>
          <w:tcPr>
            <w:tcW w:w="3147" w:type="dxa"/>
            <w:tcBorders>
              <w:top w:val="single" w:sz="8" w:space="0" w:color="000000"/>
              <w:left w:val="single" w:sz="8" w:space="0" w:color="000000"/>
              <w:bottom w:val="single" w:sz="8" w:space="0" w:color="000000"/>
              <w:right w:val="single" w:sz="8" w:space="0" w:color="000000"/>
            </w:tcBorders>
          </w:tcPr>
          <w:p w14:paraId="6016A93C" w14:textId="382210B8"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 xml:space="preserve">Checking for the presence of Multiple Persons and altering the </w:t>
            </w:r>
            <w:r w:rsidR="007B1C2D" w:rsidRPr="00480325">
              <w:rPr>
                <w:rFonts w:ascii="Times New Roman" w:hAnsi="Times New Roman" w:cs="Times New Roman"/>
              </w:rPr>
              <w:t>faculty</w:t>
            </w:r>
          </w:p>
        </w:tc>
        <w:tc>
          <w:tcPr>
            <w:tcW w:w="2792" w:type="dxa"/>
            <w:tcBorders>
              <w:top w:val="single" w:sz="8" w:space="0" w:color="000000"/>
              <w:left w:val="single" w:sz="8" w:space="0" w:color="000000"/>
              <w:bottom w:val="single" w:sz="8" w:space="0" w:color="000000"/>
              <w:right w:val="single" w:sz="8" w:space="0" w:color="000000"/>
            </w:tcBorders>
          </w:tcPr>
          <w:p w14:paraId="60675DE7" w14:textId="5D9E1821" w:rsidR="00F416CA" w:rsidRPr="00480325" w:rsidRDefault="00F416CA" w:rsidP="00806CC2">
            <w:pPr>
              <w:spacing w:line="259" w:lineRule="auto"/>
              <w:ind w:left="2" w:right="24"/>
              <w:rPr>
                <w:rFonts w:ascii="Times New Roman" w:hAnsi="Times New Roman" w:cs="Times New Roman"/>
              </w:rPr>
            </w:pPr>
            <w:r w:rsidRPr="00480325">
              <w:rPr>
                <w:rFonts w:ascii="Times New Roman" w:hAnsi="Times New Roman" w:cs="Times New Roman"/>
              </w:rPr>
              <w:t xml:space="preserve">Checking for the presence of Multiple Persons and altering the </w:t>
            </w:r>
            <w:r w:rsidR="007B1C2D" w:rsidRPr="00480325">
              <w:rPr>
                <w:rFonts w:ascii="Times New Roman" w:hAnsi="Times New Roman" w:cs="Times New Roman"/>
              </w:rPr>
              <w:t>faculty</w:t>
            </w:r>
          </w:p>
        </w:tc>
        <w:tc>
          <w:tcPr>
            <w:tcW w:w="871" w:type="dxa"/>
            <w:tcBorders>
              <w:top w:val="single" w:sz="8" w:space="0" w:color="000000"/>
              <w:left w:val="single" w:sz="8" w:space="0" w:color="000000"/>
              <w:bottom w:val="single" w:sz="8" w:space="0" w:color="000000"/>
              <w:right w:val="single" w:sz="8" w:space="0" w:color="000000"/>
            </w:tcBorders>
          </w:tcPr>
          <w:p w14:paraId="788A5176" w14:textId="61B03586" w:rsidR="00F416CA" w:rsidRPr="00480325" w:rsidRDefault="00F416CA"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F416CA" w:rsidRPr="00480325" w14:paraId="617A5E68" w14:textId="77777777" w:rsidTr="00F416CA">
        <w:trPr>
          <w:trHeight w:val="1461"/>
        </w:trPr>
        <w:tc>
          <w:tcPr>
            <w:tcW w:w="1123" w:type="dxa"/>
            <w:tcBorders>
              <w:top w:val="single" w:sz="8" w:space="0" w:color="000000"/>
              <w:left w:val="single" w:sz="8" w:space="0" w:color="000000"/>
              <w:bottom w:val="single" w:sz="8" w:space="0" w:color="000000"/>
              <w:right w:val="single" w:sz="8" w:space="0" w:color="000000"/>
            </w:tcBorders>
          </w:tcPr>
          <w:p w14:paraId="3644DCE3" w14:textId="63A3FF23" w:rsidR="00F416CA" w:rsidRPr="00480325" w:rsidRDefault="00F416CA" w:rsidP="00806CC2">
            <w:pPr>
              <w:spacing w:line="259" w:lineRule="auto"/>
              <w:ind w:left="1"/>
              <w:jc w:val="center"/>
              <w:rPr>
                <w:rFonts w:ascii="Times New Roman" w:hAnsi="Times New Roman" w:cs="Times New Roman"/>
              </w:rPr>
            </w:pPr>
            <w:r w:rsidRPr="00480325">
              <w:rPr>
                <w:rFonts w:ascii="Times New Roman" w:hAnsi="Times New Roman" w:cs="Times New Roman"/>
              </w:rPr>
              <w:t>10</w:t>
            </w:r>
          </w:p>
        </w:tc>
        <w:tc>
          <w:tcPr>
            <w:tcW w:w="2098" w:type="dxa"/>
            <w:tcBorders>
              <w:top w:val="single" w:sz="8" w:space="0" w:color="000000"/>
              <w:left w:val="single" w:sz="8" w:space="0" w:color="000000"/>
              <w:bottom w:val="single" w:sz="8" w:space="0" w:color="000000"/>
              <w:right w:val="single" w:sz="8" w:space="0" w:color="000000"/>
            </w:tcBorders>
          </w:tcPr>
          <w:p w14:paraId="06E62022" w14:textId="09CF3BE1"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Object Detection</w:t>
            </w:r>
          </w:p>
        </w:tc>
        <w:tc>
          <w:tcPr>
            <w:tcW w:w="3147" w:type="dxa"/>
            <w:tcBorders>
              <w:top w:val="single" w:sz="8" w:space="0" w:color="000000"/>
              <w:left w:val="single" w:sz="8" w:space="0" w:color="000000"/>
              <w:bottom w:val="single" w:sz="8" w:space="0" w:color="000000"/>
              <w:right w:val="single" w:sz="8" w:space="0" w:color="000000"/>
            </w:tcBorders>
          </w:tcPr>
          <w:p w14:paraId="456B62D6" w14:textId="71D4D03A"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Altering the Faculty for the presence of any other objects via text alter</w:t>
            </w:r>
          </w:p>
        </w:tc>
        <w:tc>
          <w:tcPr>
            <w:tcW w:w="2792" w:type="dxa"/>
            <w:tcBorders>
              <w:top w:val="single" w:sz="8" w:space="0" w:color="000000"/>
              <w:left w:val="single" w:sz="8" w:space="0" w:color="000000"/>
              <w:bottom w:val="single" w:sz="8" w:space="0" w:color="000000"/>
              <w:right w:val="single" w:sz="8" w:space="0" w:color="000000"/>
            </w:tcBorders>
          </w:tcPr>
          <w:p w14:paraId="43BB8535" w14:textId="7580D9BF" w:rsidR="00F416CA" w:rsidRPr="00480325" w:rsidRDefault="00F416CA" w:rsidP="00806CC2">
            <w:pPr>
              <w:spacing w:line="259" w:lineRule="auto"/>
              <w:ind w:left="2"/>
              <w:rPr>
                <w:rFonts w:ascii="Times New Roman" w:hAnsi="Times New Roman" w:cs="Times New Roman"/>
              </w:rPr>
            </w:pPr>
            <w:r w:rsidRPr="00480325">
              <w:rPr>
                <w:rFonts w:ascii="Times New Roman" w:hAnsi="Times New Roman" w:cs="Times New Roman"/>
              </w:rPr>
              <w:t>Altering the Faculty for the presence of any other objects via text alter</w:t>
            </w:r>
          </w:p>
        </w:tc>
        <w:tc>
          <w:tcPr>
            <w:tcW w:w="871" w:type="dxa"/>
            <w:tcBorders>
              <w:top w:val="single" w:sz="8" w:space="0" w:color="000000"/>
              <w:left w:val="single" w:sz="8" w:space="0" w:color="000000"/>
              <w:bottom w:val="single" w:sz="8" w:space="0" w:color="000000"/>
              <w:right w:val="single" w:sz="8" w:space="0" w:color="000000"/>
            </w:tcBorders>
          </w:tcPr>
          <w:p w14:paraId="0BF21773" w14:textId="2ED773A3" w:rsidR="00F416CA" w:rsidRPr="00480325" w:rsidRDefault="00F416CA" w:rsidP="00806CC2">
            <w:pPr>
              <w:spacing w:line="259" w:lineRule="auto"/>
              <w:ind w:left="1"/>
              <w:rPr>
                <w:rFonts w:ascii="Times New Roman" w:hAnsi="Times New Roman" w:cs="Times New Roman"/>
              </w:rPr>
            </w:pPr>
            <w:r w:rsidRPr="00480325">
              <w:rPr>
                <w:rFonts w:ascii="Times New Roman" w:hAnsi="Times New Roman" w:cs="Times New Roman"/>
              </w:rPr>
              <w:t>Pass</w:t>
            </w:r>
          </w:p>
        </w:tc>
      </w:tr>
      <w:tr w:rsidR="00F416CA" w:rsidRPr="00480325" w14:paraId="0B289AEF" w14:textId="77777777" w:rsidTr="00F416CA">
        <w:trPr>
          <w:trHeight w:val="1461"/>
        </w:trPr>
        <w:tc>
          <w:tcPr>
            <w:tcW w:w="1123" w:type="dxa"/>
            <w:tcBorders>
              <w:top w:val="single" w:sz="8" w:space="0" w:color="000000"/>
              <w:left w:val="single" w:sz="8" w:space="0" w:color="000000"/>
              <w:bottom w:val="single" w:sz="8" w:space="0" w:color="000000"/>
              <w:right w:val="single" w:sz="8" w:space="0" w:color="000000"/>
            </w:tcBorders>
          </w:tcPr>
          <w:p w14:paraId="215D2ADA" w14:textId="50E36527" w:rsidR="00F416CA" w:rsidRPr="00480325" w:rsidRDefault="00F416CA" w:rsidP="00806CC2">
            <w:pPr>
              <w:spacing w:line="259" w:lineRule="auto"/>
              <w:ind w:left="1"/>
              <w:jc w:val="center"/>
              <w:rPr>
                <w:rFonts w:ascii="Times New Roman" w:hAnsi="Times New Roman" w:cs="Times New Roman"/>
              </w:rPr>
            </w:pPr>
            <w:r w:rsidRPr="00480325">
              <w:rPr>
                <w:rFonts w:ascii="Times New Roman" w:hAnsi="Times New Roman" w:cs="Times New Roman"/>
              </w:rPr>
              <w:t>11</w:t>
            </w:r>
          </w:p>
        </w:tc>
        <w:tc>
          <w:tcPr>
            <w:tcW w:w="2098" w:type="dxa"/>
            <w:tcBorders>
              <w:top w:val="single" w:sz="8" w:space="0" w:color="000000"/>
              <w:left w:val="single" w:sz="8" w:space="0" w:color="000000"/>
              <w:bottom w:val="single" w:sz="8" w:space="0" w:color="000000"/>
              <w:right w:val="single" w:sz="8" w:space="0" w:color="000000"/>
            </w:tcBorders>
          </w:tcPr>
          <w:p w14:paraId="0E41A312" w14:textId="3F2D1E6E"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Mobile phone Detection</w:t>
            </w:r>
          </w:p>
        </w:tc>
        <w:tc>
          <w:tcPr>
            <w:tcW w:w="3147" w:type="dxa"/>
            <w:tcBorders>
              <w:top w:val="single" w:sz="8" w:space="0" w:color="000000"/>
              <w:left w:val="single" w:sz="8" w:space="0" w:color="000000"/>
              <w:bottom w:val="single" w:sz="8" w:space="0" w:color="000000"/>
              <w:right w:val="single" w:sz="8" w:space="0" w:color="000000"/>
            </w:tcBorders>
          </w:tcPr>
          <w:p w14:paraId="0719B406" w14:textId="29ED263D" w:rsidR="00F416CA" w:rsidRPr="00480325" w:rsidRDefault="00F416CA" w:rsidP="00806CC2">
            <w:pPr>
              <w:spacing w:line="259" w:lineRule="auto"/>
              <w:rPr>
                <w:rFonts w:ascii="Times New Roman" w:hAnsi="Times New Roman" w:cs="Times New Roman"/>
              </w:rPr>
            </w:pPr>
            <w:r w:rsidRPr="00480325">
              <w:rPr>
                <w:rFonts w:ascii="Times New Roman" w:hAnsi="Times New Roman" w:cs="Times New Roman"/>
              </w:rPr>
              <w:t>Check the presence of the mobile phones and show the warning alert</w:t>
            </w:r>
          </w:p>
        </w:tc>
        <w:tc>
          <w:tcPr>
            <w:tcW w:w="2792" w:type="dxa"/>
            <w:tcBorders>
              <w:top w:val="single" w:sz="8" w:space="0" w:color="000000"/>
              <w:left w:val="single" w:sz="8" w:space="0" w:color="000000"/>
              <w:bottom w:val="single" w:sz="8" w:space="0" w:color="000000"/>
              <w:right w:val="single" w:sz="8" w:space="0" w:color="000000"/>
            </w:tcBorders>
          </w:tcPr>
          <w:p w14:paraId="001BEC6D" w14:textId="67C73D95" w:rsidR="00F416CA" w:rsidRPr="00480325" w:rsidRDefault="00F416CA" w:rsidP="00806CC2">
            <w:pPr>
              <w:spacing w:line="259" w:lineRule="auto"/>
              <w:ind w:left="2"/>
              <w:rPr>
                <w:rFonts w:ascii="Times New Roman" w:hAnsi="Times New Roman" w:cs="Times New Roman"/>
                <w:b/>
                <w:bCs/>
              </w:rPr>
            </w:pPr>
            <w:r w:rsidRPr="00480325">
              <w:rPr>
                <w:rFonts w:ascii="Times New Roman" w:hAnsi="Times New Roman" w:cs="Times New Roman"/>
              </w:rPr>
              <w:t>Check the presence of the mobile phones and show the warning alert</w:t>
            </w:r>
          </w:p>
        </w:tc>
        <w:tc>
          <w:tcPr>
            <w:tcW w:w="871" w:type="dxa"/>
            <w:tcBorders>
              <w:top w:val="single" w:sz="8" w:space="0" w:color="000000"/>
              <w:left w:val="single" w:sz="8" w:space="0" w:color="000000"/>
              <w:bottom w:val="single" w:sz="8" w:space="0" w:color="000000"/>
              <w:right w:val="single" w:sz="8" w:space="0" w:color="000000"/>
            </w:tcBorders>
          </w:tcPr>
          <w:p w14:paraId="4A49C573" w14:textId="2540A3D7" w:rsidR="00F416CA" w:rsidRPr="00480325" w:rsidRDefault="00F416CA" w:rsidP="00806CC2">
            <w:pPr>
              <w:spacing w:line="259" w:lineRule="auto"/>
              <w:ind w:left="1"/>
              <w:rPr>
                <w:rFonts w:ascii="Times New Roman" w:hAnsi="Times New Roman" w:cs="Times New Roman"/>
              </w:rPr>
            </w:pPr>
            <w:r w:rsidRPr="00480325">
              <w:rPr>
                <w:rFonts w:ascii="Times New Roman" w:hAnsi="Times New Roman" w:cs="Times New Roman"/>
              </w:rPr>
              <w:t>Pass</w:t>
            </w:r>
          </w:p>
        </w:tc>
      </w:tr>
    </w:tbl>
    <w:p w14:paraId="3E6F76E2" w14:textId="2C2A9216" w:rsidR="00F416CA" w:rsidRPr="00480325" w:rsidRDefault="00723F10" w:rsidP="000C253A">
      <w:pPr>
        <w:pStyle w:val="Heading4"/>
        <w:spacing w:after="614"/>
        <w:ind w:left="-5"/>
        <w:rPr>
          <w:rFonts w:ascii="Times New Roman" w:hAnsi="Times New Roman" w:cs="Times New Roman"/>
          <w:i w:val="0"/>
          <w:iCs w:val="0"/>
          <w:color w:val="auto"/>
          <w:sz w:val="28"/>
          <w:szCs w:val="28"/>
        </w:rPr>
      </w:pPr>
      <w:r w:rsidRPr="00480325">
        <w:rPr>
          <w:rFonts w:ascii="Times New Roman" w:hAnsi="Times New Roman" w:cs="Times New Roman"/>
          <w:b/>
          <w:bCs/>
          <w:i w:val="0"/>
          <w:iCs w:val="0"/>
          <w:color w:val="auto"/>
          <w:sz w:val="28"/>
          <w:szCs w:val="28"/>
        </w:rPr>
        <w:tab/>
      </w:r>
      <w:r w:rsidRPr="00480325">
        <w:rPr>
          <w:rFonts w:ascii="Times New Roman" w:hAnsi="Times New Roman" w:cs="Times New Roman"/>
          <w:b/>
          <w:bCs/>
          <w:i w:val="0"/>
          <w:iCs w:val="0"/>
          <w:color w:val="auto"/>
          <w:sz w:val="28"/>
          <w:szCs w:val="28"/>
        </w:rPr>
        <w:tab/>
      </w:r>
      <w:r w:rsidRPr="00480325">
        <w:rPr>
          <w:rFonts w:ascii="Times New Roman" w:hAnsi="Times New Roman" w:cs="Times New Roman"/>
          <w:b/>
          <w:bCs/>
          <w:i w:val="0"/>
          <w:iCs w:val="0"/>
          <w:color w:val="auto"/>
          <w:sz w:val="28"/>
          <w:szCs w:val="28"/>
        </w:rPr>
        <w:tab/>
      </w:r>
      <w:r w:rsidRPr="00480325">
        <w:rPr>
          <w:rFonts w:ascii="Times New Roman" w:hAnsi="Times New Roman" w:cs="Times New Roman"/>
          <w:b/>
          <w:bCs/>
          <w:i w:val="0"/>
          <w:iCs w:val="0"/>
          <w:color w:val="auto"/>
          <w:sz w:val="28"/>
          <w:szCs w:val="28"/>
        </w:rPr>
        <w:tab/>
      </w:r>
      <w:r w:rsidRPr="00480325">
        <w:rPr>
          <w:rFonts w:ascii="Times New Roman" w:hAnsi="Times New Roman" w:cs="Times New Roman"/>
          <w:b/>
          <w:bCs/>
          <w:i w:val="0"/>
          <w:iCs w:val="0"/>
          <w:color w:val="auto"/>
          <w:sz w:val="28"/>
          <w:szCs w:val="28"/>
        </w:rPr>
        <w:tab/>
        <w:t xml:space="preserve">Table </w:t>
      </w:r>
      <w:r w:rsidR="007B1C2D" w:rsidRPr="00480325">
        <w:rPr>
          <w:rFonts w:ascii="Times New Roman" w:hAnsi="Times New Roman" w:cs="Times New Roman"/>
          <w:b/>
          <w:bCs/>
          <w:i w:val="0"/>
          <w:iCs w:val="0"/>
          <w:color w:val="auto"/>
          <w:sz w:val="28"/>
          <w:szCs w:val="28"/>
        </w:rPr>
        <w:t>6</w:t>
      </w:r>
      <w:r w:rsidRPr="00480325">
        <w:rPr>
          <w:rFonts w:ascii="Times New Roman" w:hAnsi="Times New Roman" w:cs="Times New Roman"/>
          <w:b/>
          <w:bCs/>
          <w:i w:val="0"/>
          <w:iCs w:val="0"/>
          <w:color w:val="auto"/>
          <w:sz w:val="28"/>
          <w:szCs w:val="28"/>
        </w:rPr>
        <w:t xml:space="preserve">.1 </w:t>
      </w:r>
      <w:r w:rsidRPr="00480325">
        <w:rPr>
          <w:rFonts w:ascii="Times New Roman" w:hAnsi="Times New Roman" w:cs="Times New Roman"/>
          <w:i w:val="0"/>
          <w:iCs w:val="0"/>
          <w:color w:val="auto"/>
          <w:sz w:val="28"/>
          <w:szCs w:val="28"/>
        </w:rPr>
        <w:t xml:space="preserve">Testing Test Cases </w:t>
      </w:r>
    </w:p>
    <w:p w14:paraId="17D84BE3" w14:textId="77777777" w:rsidR="000C253A" w:rsidRPr="00480325" w:rsidRDefault="000C253A" w:rsidP="000C253A">
      <w:pPr>
        <w:rPr>
          <w:rFonts w:ascii="Times New Roman" w:hAnsi="Times New Roman" w:cs="Times New Roman"/>
        </w:rPr>
      </w:pPr>
    </w:p>
    <w:p w14:paraId="23901164" w14:textId="01769CF1" w:rsidR="004F3C40" w:rsidRPr="00480325" w:rsidRDefault="009C0949" w:rsidP="009C0949">
      <w:pPr>
        <w:pStyle w:val="Heading4"/>
        <w:ind w:left="-5"/>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lastRenderedPageBreak/>
        <w:t xml:space="preserve">6.1 </w:t>
      </w:r>
      <w:r w:rsidR="004F3C40" w:rsidRPr="00480325">
        <w:rPr>
          <w:rFonts w:ascii="Times New Roman" w:hAnsi="Times New Roman" w:cs="Times New Roman"/>
          <w:b/>
          <w:bCs/>
          <w:i w:val="0"/>
          <w:iCs w:val="0"/>
          <w:color w:val="auto"/>
          <w:sz w:val="28"/>
          <w:szCs w:val="28"/>
        </w:rPr>
        <w:t>TYPES OF TESTS</w:t>
      </w:r>
    </w:p>
    <w:p w14:paraId="3411EEFF" w14:textId="77777777" w:rsidR="009C0949" w:rsidRPr="00480325" w:rsidRDefault="009C0949" w:rsidP="009C0949">
      <w:pPr>
        <w:pStyle w:val="Heading5"/>
        <w:ind w:left="-5"/>
        <w:rPr>
          <w:rFonts w:ascii="Times New Roman" w:hAnsi="Times New Roman" w:cs="Times New Roman"/>
          <w:b/>
          <w:bCs/>
          <w:color w:val="auto"/>
          <w:sz w:val="24"/>
          <w:szCs w:val="24"/>
        </w:rPr>
      </w:pPr>
    </w:p>
    <w:p w14:paraId="170F5719" w14:textId="51DA0580" w:rsidR="009C0949" w:rsidRPr="00480325" w:rsidRDefault="009C0949" w:rsidP="009C0949">
      <w:pPr>
        <w:pStyle w:val="Heading5"/>
        <w:ind w:left="-5"/>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6.1.</w:t>
      </w:r>
      <w:r w:rsidR="004F3C40" w:rsidRPr="00480325">
        <w:rPr>
          <w:rFonts w:ascii="Times New Roman" w:hAnsi="Times New Roman" w:cs="Times New Roman"/>
          <w:b/>
          <w:bCs/>
          <w:color w:val="auto"/>
          <w:sz w:val="24"/>
          <w:szCs w:val="24"/>
        </w:rPr>
        <w:t>1 UNIT TESTING</w:t>
      </w:r>
    </w:p>
    <w:p w14:paraId="07D31D07" w14:textId="37ED7DF8" w:rsidR="004F3C40" w:rsidRPr="00480325" w:rsidRDefault="004F3C40" w:rsidP="007B1C2D">
      <w:pPr>
        <w:pStyle w:val="Heading5"/>
        <w:spacing w:before="0" w:line="360" w:lineRule="auto"/>
        <w:jc w:val="both"/>
        <w:rPr>
          <w:rFonts w:ascii="Times New Roman" w:hAnsi="Times New Roman" w:cs="Times New Roman"/>
          <w:color w:val="auto"/>
          <w:sz w:val="24"/>
          <w:szCs w:val="24"/>
        </w:rPr>
      </w:pPr>
      <w:r w:rsidRPr="00480325">
        <w:rPr>
          <w:rFonts w:ascii="Times New Roman" w:hAnsi="Times New Roman" w:cs="Times New Roman"/>
          <w:color w:val="auto"/>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proofErr w:type="gramStart"/>
      <w:r w:rsidRPr="00480325">
        <w:rPr>
          <w:rFonts w:ascii="Times New Roman" w:hAnsi="Times New Roman" w:cs="Times New Roman"/>
          <w:color w:val="auto"/>
          <w:sz w:val="24"/>
          <w:szCs w:val="24"/>
        </w:rPr>
        <w:t>application .It</w:t>
      </w:r>
      <w:proofErr w:type="gramEnd"/>
      <w:r w:rsidRPr="00480325">
        <w:rPr>
          <w:rFonts w:ascii="Times New Roman" w:hAnsi="Times New Roman" w:cs="Times New Roman"/>
          <w:color w:val="auto"/>
          <w:sz w:val="24"/>
          <w:szCs w:val="24"/>
        </w:rPr>
        <w:t xml:space="preserve">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61B50E3" w14:textId="77777777" w:rsidR="009C0949" w:rsidRPr="00480325" w:rsidRDefault="009C0949" w:rsidP="009C0949">
      <w:pPr>
        <w:rPr>
          <w:rFonts w:ascii="Times New Roman" w:hAnsi="Times New Roman" w:cs="Times New Roman"/>
        </w:rPr>
      </w:pPr>
    </w:p>
    <w:p w14:paraId="490D590E" w14:textId="1DD5E46B" w:rsidR="004F3C40" w:rsidRPr="00480325" w:rsidRDefault="009C0949" w:rsidP="009C0949">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6.1</w:t>
      </w:r>
      <w:r w:rsidR="004F3C40" w:rsidRPr="00480325">
        <w:rPr>
          <w:rFonts w:ascii="Times New Roman" w:hAnsi="Times New Roman" w:cs="Times New Roman"/>
          <w:b/>
          <w:bCs/>
          <w:color w:val="auto"/>
          <w:sz w:val="24"/>
          <w:szCs w:val="24"/>
        </w:rPr>
        <w:t>.2 INTEGRATION TESTING</w:t>
      </w:r>
    </w:p>
    <w:p w14:paraId="201E3AD1" w14:textId="293B9E4F"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 xml:space="preserve">Integration tests are designed to test integrated software components to determine if they </w:t>
      </w:r>
      <w:r w:rsidR="007B1C2D" w:rsidRPr="00480325">
        <w:rPr>
          <w:rFonts w:ascii="Times New Roman" w:hAnsi="Times New Roman" w:cs="Times New Roman"/>
          <w:sz w:val="24"/>
          <w:szCs w:val="24"/>
        </w:rPr>
        <w:t>run</w:t>
      </w:r>
      <w:r w:rsidRPr="00480325">
        <w:rPr>
          <w:rFonts w:ascii="Times New Roman" w:hAnsi="Times New Roman" w:cs="Times New Roman"/>
          <w:sz w:val="24"/>
          <w:szCs w:val="24"/>
        </w:rPr>
        <w:t xml:space="preserve">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 components.</w:t>
      </w:r>
    </w:p>
    <w:p w14:paraId="42C31767"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eastAsia="Times New Roman" w:hAnsi="Times New Roman" w:cs="Times New Roman"/>
          <w:b/>
          <w:sz w:val="24"/>
          <w:szCs w:val="24"/>
        </w:rPr>
        <w:t xml:space="preserve">Test Results: </w:t>
      </w:r>
      <w:r w:rsidRPr="00480325">
        <w:rPr>
          <w:rFonts w:ascii="Times New Roman" w:hAnsi="Times New Roman" w:cs="Times New Roman"/>
          <w:sz w:val="24"/>
          <w:szCs w:val="24"/>
        </w:rPr>
        <w:t>All the test cases mentioned above passed successfully. No defects encountered.</w:t>
      </w:r>
    </w:p>
    <w:p w14:paraId="2F570AF0" w14:textId="77777777" w:rsidR="009C0949" w:rsidRPr="00480325" w:rsidRDefault="009C0949" w:rsidP="009C0949">
      <w:pPr>
        <w:spacing w:line="360" w:lineRule="auto"/>
        <w:ind w:left="10" w:right="67"/>
        <w:jc w:val="both"/>
        <w:rPr>
          <w:rFonts w:ascii="Times New Roman" w:hAnsi="Times New Roman" w:cs="Times New Roman"/>
          <w:sz w:val="24"/>
          <w:szCs w:val="24"/>
        </w:rPr>
      </w:pPr>
    </w:p>
    <w:p w14:paraId="51659C17" w14:textId="2339FC2B" w:rsidR="004F3C40" w:rsidRPr="00480325" w:rsidRDefault="009C0949" w:rsidP="009C0949">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6.1.3</w:t>
      </w:r>
      <w:r w:rsidR="004F3C40" w:rsidRPr="00480325">
        <w:rPr>
          <w:rFonts w:ascii="Times New Roman" w:hAnsi="Times New Roman" w:cs="Times New Roman"/>
          <w:b/>
          <w:bCs/>
          <w:color w:val="auto"/>
          <w:sz w:val="24"/>
          <w:szCs w:val="24"/>
        </w:rPr>
        <w:t xml:space="preserve"> FUNCTIONAL TESTING</w:t>
      </w:r>
    </w:p>
    <w:p w14:paraId="4221F7BF"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2C2A289D"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Functional testing is centered on the following items:</w:t>
      </w:r>
    </w:p>
    <w:p w14:paraId="6864DAC9" w14:textId="1CB6BE92" w:rsidR="004F3C40" w:rsidRPr="00480325" w:rsidRDefault="004F3C40" w:rsidP="009C0949">
      <w:pPr>
        <w:tabs>
          <w:tab w:val="center" w:pos="4455"/>
        </w:tabs>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Valid Input: identified classes of valid input must be accepted.</w:t>
      </w:r>
    </w:p>
    <w:p w14:paraId="002A435D" w14:textId="159C4D8C"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 xml:space="preserve">Invalid </w:t>
      </w:r>
      <w:proofErr w:type="gramStart"/>
      <w:r w:rsidRPr="00480325">
        <w:rPr>
          <w:rFonts w:ascii="Times New Roman" w:hAnsi="Times New Roman" w:cs="Times New Roman"/>
          <w:sz w:val="24"/>
          <w:szCs w:val="24"/>
        </w:rPr>
        <w:t>Input :</w:t>
      </w:r>
      <w:proofErr w:type="gramEnd"/>
      <w:r w:rsidRPr="00480325">
        <w:rPr>
          <w:rFonts w:ascii="Times New Roman" w:hAnsi="Times New Roman" w:cs="Times New Roman"/>
          <w:sz w:val="24"/>
          <w:szCs w:val="24"/>
        </w:rPr>
        <w:t xml:space="preserve"> identified classes of invalid input must be rejected.</w:t>
      </w:r>
    </w:p>
    <w:p w14:paraId="7067014D" w14:textId="18DA0855" w:rsidR="004F3C40" w:rsidRPr="00480325" w:rsidRDefault="004F3C40" w:rsidP="009C0949">
      <w:pPr>
        <w:tabs>
          <w:tab w:val="center" w:pos="3834"/>
        </w:tabs>
        <w:spacing w:line="360" w:lineRule="auto"/>
        <w:jc w:val="both"/>
        <w:rPr>
          <w:rFonts w:ascii="Times New Roman" w:hAnsi="Times New Roman" w:cs="Times New Roman"/>
          <w:sz w:val="24"/>
          <w:szCs w:val="24"/>
        </w:rPr>
      </w:pPr>
      <w:r w:rsidRPr="00480325">
        <w:rPr>
          <w:rFonts w:ascii="Times New Roman" w:hAnsi="Times New Roman" w:cs="Times New Roman"/>
          <w:sz w:val="24"/>
          <w:szCs w:val="24"/>
        </w:rPr>
        <w:t>Functions: identified functions must be exercised.</w:t>
      </w:r>
    </w:p>
    <w:p w14:paraId="3AA9E1DB" w14:textId="4B4B4B44"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Output</w:t>
      </w:r>
      <w:r w:rsidRPr="00480325">
        <w:rPr>
          <w:rFonts w:ascii="Times New Roman" w:hAnsi="Times New Roman" w:cs="Times New Roman"/>
          <w:sz w:val="24"/>
          <w:szCs w:val="24"/>
        </w:rPr>
        <w:tab/>
        <w:t>: identified classes of application outputs must be exercised Systems/Procedures: interfacing systems or procedures must be invoked.</w:t>
      </w:r>
    </w:p>
    <w:p w14:paraId="602432F7" w14:textId="2EF6DDF4" w:rsidR="009C0949" w:rsidRPr="00480325" w:rsidRDefault="009C0949" w:rsidP="009C0949">
      <w:pPr>
        <w:spacing w:line="360" w:lineRule="auto"/>
        <w:ind w:left="10" w:right="67"/>
        <w:jc w:val="both"/>
        <w:rPr>
          <w:rFonts w:ascii="Times New Roman" w:hAnsi="Times New Roman" w:cs="Times New Roman"/>
          <w:sz w:val="24"/>
          <w:szCs w:val="24"/>
        </w:rPr>
      </w:pPr>
    </w:p>
    <w:p w14:paraId="224A7297" w14:textId="0049E815"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 xml:space="preserve">Organization and preparation of functional tests is focused on requirements, key functions, or special test cases. In addition, systematic coverage pertaining to identifying. Business process </w:t>
      </w:r>
      <w:r w:rsidR="007B1C2D" w:rsidRPr="00480325">
        <w:rPr>
          <w:rFonts w:ascii="Times New Roman" w:hAnsi="Times New Roman" w:cs="Times New Roman"/>
          <w:sz w:val="24"/>
          <w:szCs w:val="24"/>
        </w:rPr>
        <w:t>flows:</w:t>
      </w:r>
      <w:r w:rsidRPr="00480325">
        <w:rPr>
          <w:rFonts w:ascii="Times New Roman" w:hAnsi="Times New Roman" w:cs="Times New Roman"/>
          <w:sz w:val="24"/>
          <w:szCs w:val="24"/>
        </w:rPr>
        <w:t xml:space="preserve"> data fields, predefined processes, and successive processes must be considered for testing. Before functional testing is complete, additional tests are identified and the effective value of current tests is determined.</w:t>
      </w:r>
    </w:p>
    <w:p w14:paraId="39B23DAC" w14:textId="77777777" w:rsidR="009C0949" w:rsidRPr="00480325" w:rsidRDefault="009C0949" w:rsidP="009C0949">
      <w:pPr>
        <w:spacing w:line="360" w:lineRule="auto"/>
        <w:ind w:left="10" w:right="67"/>
        <w:jc w:val="both"/>
        <w:rPr>
          <w:rFonts w:ascii="Times New Roman" w:hAnsi="Times New Roman" w:cs="Times New Roman"/>
          <w:sz w:val="24"/>
          <w:szCs w:val="24"/>
        </w:rPr>
      </w:pPr>
    </w:p>
    <w:p w14:paraId="1D1AD124" w14:textId="0EE056F2" w:rsidR="004F3C40" w:rsidRPr="00480325" w:rsidRDefault="009C0949" w:rsidP="009C0949">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lastRenderedPageBreak/>
        <w:t>6.1</w:t>
      </w:r>
      <w:r w:rsidR="004F3C40" w:rsidRPr="00480325">
        <w:rPr>
          <w:rFonts w:ascii="Times New Roman" w:hAnsi="Times New Roman" w:cs="Times New Roman"/>
          <w:b/>
          <w:bCs/>
          <w:color w:val="auto"/>
          <w:sz w:val="24"/>
          <w:szCs w:val="24"/>
        </w:rPr>
        <w:t>.4 SYSTEM TESTING</w:t>
      </w:r>
    </w:p>
    <w:p w14:paraId="28D61417" w14:textId="188661BA"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009C0949" w:rsidRPr="00480325">
        <w:rPr>
          <w:rFonts w:ascii="Times New Roman" w:hAnsi="Times New Roman" w:cs="Times New Roman"/>
          <w:sz w:val="24"/>
          <w:szCs w:val="24"/>
        </w:rPr>
        <w:t>configuration-oriented</w:t>
      </w:r>
      <w:r w:rsidRPr="00480325">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6B68C751" w14:textId="77777777" w:rsidR="009C0949" w:rsidRPr="00480325" w:rsidRDefault="009C0949" w:rsidP="009C0949">
      <w:pPr>
        <w:spacing w:line="360" w:lineRule="auto"/>
        <w:ind w:left="10" w:right="67"/>
        <w:jc w:val="both"/>
        <w:rPr>
          <w:rFonts w:ascii="Times New Roman" w:hAnsi="Times New Roman" w:cs="Times New Roman"/>
          <w:sz w:val="24"/>
          <w:szCs w:val="24"/>
        </w:rPr>
      </w:pPr>
    </w:p>
    <w:p w14:paraId="37CD912B" w14:textId="58E8CE35" w:rsidR="004F3C40" w:rsidRPr="00480325" w:rsidRDefault="009C0949" w:rsidP="009C0949">
      <w:pPr>
        <w:pStyle w:val="Heading5"/>
        <w:spacing w:before="0" w:line="360" w:lineRule="auto"/>
        <w:ind w:left="-5"/>
        <w:jc w:val="both"/>
        <w:rPr>
          <w:rFonts w:ascii="Times New Roman" w:hAnsi="Times New Roman" w:cs="Times New Roman"/>
          <w:b/>
          <w:bCs/>
          <w:color w:val="auto"/>
          <w:sz w:val="24"/>
          <w:szCs w:val="24"/>
        </w:rPr>
      </w:pPr>
      <w:r w:rsidRPr="00480325">
        <w:rPr>
          <w:rFonts w:ascii="Times New Roman" w:hAnsi="Times New Roman" w:cs="Times New Roman"/>
          <w:b/>
          <w:bCs/>
          <w:color w:val="auto"/>
          <w:sz w:val="24"/>
          <w:szCs w:val="24"/>
        </w:rPr>
        <w:t>6.1</w:t>
      </w:r>
      <w:r w:rsidR="004F3C40" w:rsidRPr="00480325">
        <w:rPr>
          <w:rFonts w:ascii="Times New Roman" w:hAnsi="Times New Roman" w:cs="Times New Roman"/>
          <w:b/>
          <w:bCs/>
          <w:color w:val="auto"/>
          <w:sz w:val="24"/>
          <w:szCs w:val="24"/>
        </w:rPr>
        <w:t>.5 ACCEPTANCE TESTING</w:t>
      </w:r>
    </w:p>
    <w:p w14:paraId="6446FE27"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2910EB7"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eastAsia="Times New Roman" w:hAnsi="Times New Roman" w:cs="Times New Roman"/>
          <w:b/>
          <w:sz w:val="24"/>
          <w:szCs w:val="24"/>
        </w:rPr>
        <w:t xml:space="preserve">Test Results: </w:t>
      </w:r>
      <w:r w:rsidRPr="00480325">
        <w:rPr>
          <w:rFonts w:ascii="Times New Roman" w:hAnsi="Times New Roman" w:cs="Times New Roman"/>
          <w:sz w:val="24"/>
          <w:szCs w:val="24"/>
        </w:rPr>
        <w:t>All the test cases mentioned above passed successfully. No defects encountered.</w:t>
      </w:r>
    </w:p>
    <w:p w14:paraId="53ED932C" w14:textId="77777777" w:rsidR="009C0949" w:rsidRPr="00480325" w:rsidRDefault="009C0949" w:rsidP="009C0949">
      <w:pPr>
        <w:spacing w:line="360" w:lineRule="auto"/>
        <w:ind w:left="10" w:right="67"/>
        <w:jc w:val="both"/>
        <w:rPr>
          <w:rFonts w:ascii="Times New Roman" w:hAnsi="Times New Roman" w:cs="Times New Roman"/>
          <w:sz w:val="24"/>
          <w:szCs w:val="24"/>
        </w:rPr>
      </w:pPr>
    </w:p>
    <w:p w14:paraId="61EE2F36" w14:textId="511F13DB" w:rsidR="004F3C40" w:rsidRPr="00480325" w:rsidRDefault="009C0949" w:rsidP="009C0949">
      <w:pPr>
        <w:pStyle w:val="Heading4"/>
        <w:spacing w:before="0" w:line="360" w:lineRule="auto"/>
        <w:ind w:left="-5"/>
        <w:jc w:val="both"/>
        <w:rPr>
          <w:rFonts w:ascii="Times New Roman" w:hAnsi="Times New Roman" w:cs="Times New Roman"/>
          <w:b/>
          <w:bCs/>
          <w:i w:val="0"/>
          <w:iCs w:val="0"/>
          <w:color w:val="auto"/>
          <w:sz w:val="24"/>
          <w:szCs w:val="24"/>
        </w:rPr>
      </w:pPr>
      <w:r w:rsidRPr="00480325">
        <w:rPr>
          <w:rFonts w:ascii="Times New Roman" w:hAnsi="Times New Roman" w:cs="Times New Roman"/>
          <w:b/>
          <w:bCs/>
          <w:i w:val="0"/>
          <w:iCs w:val="0"/>
          <w:color w:val="auto"/>
          <w:sz w:val="24"/>
          <w:szCs w:val="24"/>
        </w:rPr>
        <w:t>6.1.6</w:t>
      </w:r>
      <w:r w:rsidR="004F3C40" w:rsidRPr="00480325">
        <w:rPr>
          <w:rFonts w:ascii="Times New Roman" w:hAnsi="Times New Roman" w:cs="Times New Roman"/>
          <w:b/>
          <w:bCs/>
          <w:i w:val="0"/>
          <w:iCs w:val="0"/>
          <w:color w:val="auto"/>
          <w:sz w:val="24"/>
          <w:szCs w:val="24"/>
        </w:rPr>
        <w:t xml:space="preserve"> WHITE BOX TESTING</w:t>
      </w:r>
    </w:p>
    <w:p w14:paraId="09961552" w14:textId="77777777" w:rsidR="004F3C40" w:rsidRPr="00480325" w:rsidRDefault="004F3C40" w:rsidP="009C0949">
      <w:pPr>
        <w:spacing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This testing is also called Glass box testing. In this testing, by knowing the specific functions that a product has been designed to perform, tests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5DBC9113" w14:textId="77777777" w:rsidR="004F3C40" w:rsidRPr="00480325" w:rsidRDefault="004F3C40" w:rsidP="009C0949">
      <w:pPr>
        <w:spacing w:line="360" w:lineRule="auto"/>
        <w:ind w:left="10" w:right="67"/>
        <w:jc w:val="both"/>
        <w:rPr>
          <w:rFonts w:ascii="Times New Roman" w:hAnsi="Times New Roman" w:cs="Times New Roman"/>
          <w:sz w:val="24"/>
          <w:szCs w:val="24"/>
        </w:rPr>
      </w:pPr>
      <w:r w:rsidRPr="00480325">
        <w:rPr>
          <w:rFonts w:ascii="Times New Roman" w:hAnsi="Times New Roman" w:cs="Times New Roman"/>
          <w:sz w:val="24"/>
          <w:szCs w:val="24"/>
        </w:rPr>
        <w:t>Basis path testing:</w:t>
      </w:r>
    </w:p>
    <w:p w14:paraId="26167F23" w14:textId="48A968D6" w:rsidR="004F3C40" w:rsidRPr="00480325" w:rsidRDefault="004F3C40" w:rsidP="009C0949">
      <w:pPr>
        <w:spacing w:line="360" w:lineRule="auto"/>
        <w:ind w:left="1090" w:right="67"/>
        <w:jc w:val="both"/>
        <w:rPr>
          <w:rFonts w:ascii="Times New Roman" w:hAnsi="Times New Roman" w:cs="Times New Roman"/>
          <w:sz w:val="24"/>
          <w:szCs w:val="24"/>
        </w:rPr>
      </w:pPr>
      <w:r w:rsidRPr="00480325">
        <w:rPr>
          <w:rFonts w:ascii="Segoe UI Symbol" w:eastAsia="Segoe UI Symbol" w:hAnsi="Segoe UI Symbol" w:cs="Segoe UI Symbol"/>
          <w:sz w:val="24"/>
          <w:szCs w:val="24"/>
        </w:rPr>
        <w:t>⮚</w:t>
      </w:r>
      <w:r w:rsidRPr="00480325">
        <w:rPr>
          <w:rFonts w:ascii="Times New Roman" w:eastAsia="Segoe UI Symbol" w:hAnsi="Times New Roman" w:cs="Times New Roman"/>
          <w:sz w:val="24"/>
          <w:szCs w:val="24"/>
        </w:rPr>
        <w:t xml:space="preserve"> </w:t>
      </w:r>
      <w:r w:rsidRPr="00480325">
        <w:rPr>
          <w:rFonts w:ascii="Times New Roman" w:hAnsi="Times New Roman" w:cs="Times New Roman"/>
          <w:sz w:val="24"/>
          <w:szCs w:val="24"/>
        </w:rPr>
        <w:t xml:space="preserve">Flow graph </w:t>
      </w:r>
      <w:r w:rsidR="009C0949" w:rsidRPr="00480325">
        <w:rPr>
          <w:rFonts w:ascii="Times New Roman" w:hAnsi="Times New Roman" w:cs="Times New Roman"/>
          <w:sz w:val="24"/>
          <w:szCs w:val="24"/>
        </w:rPr>
        <w:t>notation.</w:t>
      </w:r>
    </w:p>
    <w:p w14:paraId="48183782" w14:textId="77777777" w:rsidR="004F3C40" w:rsidRPr="00480325" w:rsidRDefault="004F3C40" w:rsidP="009C0949">
      <w:pPr>
        <w:spacing w:line="360" w:lineRule="auto"/>
        <w:ind w:left="1090" w:right="67"/>
        <w:jc w:val="both"/>
        <w:rPr>
          <w:rFonts w:ascii="Times New Roman" w:hAnsi="Times New Roman" w:cs="Times New Roman"/>
          <w:sz w:val="24"/>
          <w:szCs w:val="24"/>
        </w:rPr>
      </w:pPr>
      <w:r w:rsidRPr="00480325">
        <w:rPr>
          <w:rFonts w:ascii="Segoe UI Symbol" w:eastAsia="Segoe UI Symbol" w:hAnsi="Segoe UI Symbol" w:cs="Segoe UI Symbol"/>
          <w:sz w:val="24"/>
          <w:szCs w:val="24"/>
        </w:rPr>
        <w:t>⮚</w:t>
      </w:r>
      <w:r w:rsidRPr="00480325">
        <w:rPr>
          <w:rFonts w:ascii="Times New Roman" w:eastAsia="Segoe UI Symbol" w:hAnsi="Times New Roman" w:cs="Times New Roman"/>
          <w:sz w:val="24"/>
          <w:szCs w:val="24"/>
        </w:rPr>
        <w:t xml:space="preserve"> </w:t>
      </w:r>
      <w:r w:rsidRPr="00480325">
        <w:rPr>
          <w:rFonts w:ascii="Times New Roman" w:hAnsi="Times New Roman" w:cs="Times New Roman"/>
          <w:sz w:val="24"/>
          <w:szCs w:val="24"/>
        </w:rPr>
        <w:t>Kilometric complexity</w:t>
      </w:r>
    </w:p>
    <w:p w14:paraId="64164F3D" w14:textId="77777777" w:rsidR="004F3C40" w:rsidRPr="00480325" w:rsidRDefault="004F3C40" w:rsidP="009C0949">
      <w:pPr>
        <w:spacing w:line="360" w:lineRule="auto"/>
        <w:ind w:left="1090" w:right="67"/>
        <w:jc w:val="both"/>
        <w:rPr>
          <w:rFonts w:ascii="Times New Roman" w:hAnsi="Times New Roman" w:cs="Times New Roman"/>
          <w:sz w:val="24"/>
          <w:szCs w:val="24"/>
        </w:rPr>
      </w:pPr>
      <w:r w:rsidRPr="00480325">
        <w:rPr>
          <w:rFonts w:ascii="Segoe UI Symbol" w:eastAsia="Segoe UI Symbol" w:hAnsi="Segoe UI Symbol" w:cs="Segoe UI Symbol"/>
          <w:sz w:val="24"/>
          <w:szCs w:val="24"/>
        </w:rPr>
        <w:t>⮚</w:t>
      </w:r>
      <w:r w:rsidRPr="00480325">
        <w:rPr>
          <w:rFonts w:ascii="Times New Roman" w:eastAsia="Segoe UI Symbol" w:hAnsi="Times New Roman" w:cs="Times New Roman"/>
          <w:sz w:val="24"/>
          <w:szCs w:val="24"/>
        </w:rPr>
        <w:t xml:space="preserve"> </w:t>
      </w:r>
      <w:r w:rsidRPr="00480325">
        <w:rPr>
          <w:rFonts w:ascii="Times New Roman" w:hAnsi="Times New Roman" w:cs="Times New Roman"/>
          <w:sz w:val="24"/>
          <w:szCs w:val="24"/>
        </w:rPr>
        <w:t>Deriving test cases</w:t>
      </w:r>
    </w:p>
    <w:p w14:paraId="41229AE5" w14:textId="0DE839D7" w:rsidR="009C0949" w:rsidRPr="00480325" w:rsidRDefault="004F3C40" w:rsidP="007B1C2D">
      <w:pPr>
        <w:spacing w:line="360" w:lineRule="auto"/>
        <w:ind w:left="1090" w:right="67"/>
        <w:jc w:val="both"/>
        <w:rPr>
          <w:rFonts w:ascii="Times New Roman" w:hAnsi="Times New Roman" w:cs="Times New Roman"/>
          <w:sz w:val="24"/>
          <w:szCs w:val="24"/>
        </w:rPr>
      </w:pPr>
      <w:r w:rsidRPr="00480325">
        <w:rPr>
          <w:rFonts w:ascii="Segoe UI Symbol" w:eastAsia="Segoe UI Symbol" w:hAnsi="Segoe UI Symbol" w:cs="Segoe UI Symbol"/>
          <w:sz w:val="24"/>
          <w:szCs w:val="24"/>
        </w:rPr>
        <w:t>⮚</w:t>
      </w:r>
      <w:r w:rsidRPr="00480325">
        <w:rPr>
          <w:rFonts w:ascii="Times New Roman" w:eastAsia="Segoe UI Symbol" w:hAnsi="Times New Roman" w:cs="Times New Roman"/>
          <w:sz w:val="24"/>
          <w:szCs w:val="24"/>
        </w:rPr>
        <w:t xml:space="preserve"> </w:t>
      </w:r>
      <w:r w:rsidRPr="00480325">
        <w:rPr>
          <w:rFonts w:ascii="Times New Roman" w:hAnsi="Times New Roman" w:cs="Times New Roman"/>
          <w:sz w:val="24"/>
          <w:szCs w:val="24"/>
        </w:rPr>
        <w:t xml:space="preserve">Graph matrices </w:t>
      </w:r>
      <w:r w:rsidR="009C0949" w:rsidRPr="00480325">
        <w:rPr>
          <w:rFonts w:ascii="Times New Roman" w:hAnsi="Times New Roman" w:cs="Times New Roman"/>
          <w:sz w:val="24"/>
          <w:szCs w:val="24"/>
        </w:rPr>
        <w:t>Control.</w:t>
      </w:r>
    </w:p>
    <w:p w14:paraId="0916AD6F" w14:textId="77777777" w:rsidR="007B1C2D" w:rsidRPr="00480325" w:rsidRDefault="007B1C2D" w:rsidP="007B1C2D">
      <w:pPr>
        <w:spacing w:line="360" w:lineRule="auto"/>
        <w:ind w:left="1090" w:right="67"/>
        <w:jc w:val="both"/>
        <w:rPr>
          <w:rFonts w:ascii="Times New Roman" w:hAnsi="Times New Roman" w:cs="Times New Roman"/>
          <w:sz w:val="24"/>
          <w:szCs w:val="24"/>
        </w:rPr>
      </w:pPr>
    </w:p>
    <w:p w14:paraId="391E6A6D" w14:textId="2FC40279" w:rsidR="004F3C40" w:rsidRPr="00480325" w:rsidRDefault="009C0949" w:rsidP="009C0949">
      <w:pPr>
        <w:pStyle w:val="Heading4"/>
        <w:spacing w:before="0" w:line="360" w:lineRule="auto"/>
        <w:ind w:left="-5"/>
        <w:jc w:val="both"/>
        <w:rPr>
          <w:rFonts w:ascii="Times New Roman" w:hAnsi="Times New Roman" w:cs="Times New Roman"/>
          <w:b/>
          <w:bCs/>
          <w:i w:val="0"/>
          <w:iCs w:val="0"/>
          <w:color w:val="auto"/>
          <w:sz w:val="24"/>
          <w:szCs w:val="24"/>
        </w:rPr>
      </w:pPr>
      <w:r w:rsidRPr="00480325">
        <w:rPr>
          <w:rFonts w:ascii="Times New Roman" w:hAnsi="Times New Roman" w:cs="Times New Roman"/>
          <w:b/>
          <w:bCs/>
          <w:i w:val="0"/>
          <w:iCs w:val="0"/>
          <w:color w:val="auto"/>
          <w:sz w:val="24"/>
          <w:szCs w:val="24"/>
        </w:rPr>
        <w:t>6.1.7</w:t>
      </w:r>
      <w:r w:rsidR="004F3C40" w:rsidRPr="00480325">
        <w:rPr>
          <w:rFonts w:ascii="Times New Roman" w:hAnsi="Times New Roman" w:cs="Times New Roman"/>
          <w:b/>
          <w:bCs/>
          <w:i w:val="0"/>
          <w:iCs w:val="0"/>
          <w:color w:val="auto"/>
          <w:sz w:val="24"/>
          <w:szCs w:val="24"/>
        </w:rPr>
        <w:t xml:space="preserve"> BLACK BOX TESTING</w:t>
      </w:r>
    </w:p>
    <w:p w14:paraId="0D8018EC" w14:textId="5162A13B" w:rsidR="007079E7" w:rsidRPr="00480325" w:rsidRDefault="004F3C40" w:rsidP="007079E7">
      <w:pPr>
        <w:spacing w:line="360" w:lineRule="auto"/>
        <w:ind w:right="67"/>
        <w:jc w:val="both"/>
        <w:rPr>
          <w:rFonts w:ascii="Times New Roman" w:hAnsi="Times New Roman" w:cs="Times New Roman"/>
        </w:rPr>
      </w:pPr>
      <w:r w:rsidRPr="00480325">
        <w:rPr>
          <w:rFonts w:ascii="Times New Roman" w:hAnsi="Times New Roman" w:cs="Times New Roman"/>
          <w:sz w:val="24"/>
          <w:szCs w:val="24"/>
        </w:rPr>
        <w:t xml:space="preserve">Black Box Testing is testing the software without any knowledge of the inner workings, structure or language of the module being tested. Black box tests, </w:t>
      </w:r>
      <w:r w:rsidR="007B1C2D" w:rsidRPr="00480325">
        <w:rPr>
          <w:rFonts w:ascii="Times New Roman" w:hAnsi="Times New Roman" w:cs="Times New Roman"/>
          <w:sz w:val="24"/>
          <w:szCs w:val="24"/>
        </w:rPr>
        <w:t>like</w:t>
      </w:r>
      <w:r w:rsidRPr="00480325">
        <w:rPr>
          <w:rFonts w:ascii="Times New Roman" w:hAnsi="Times New Roman" w:cs="Times New Roman"/>
          <w:sz w:val="24"/>
          <w:szCs w:val="24"/>
        </w:rPr>
        <w:t xml:space="preserve"> most other kinds of tests, must be written from a definitive source document, such as specification or requirements document, such as specification or requirements document. It is a test in which the software under test is treated as a black </w:t>
      </w:r>
      <w:proofErr w:type="gramStart"/>
      <w:r w:rsidRPr="00480325">
        <w:rPr>
          <w:rFonts w:ascii="Times New Roman" w:hAnsi="Times New Roman" w:cs="Times New Roman"/>
          <w:sz w:val="24"/>
          <w:szCs w:val="24"/>
        </w:rPr>
        <w:t>box .You</w:t>
      </w:r>
      <w:proofErr w:type="gramEnd"/>
      <w:r w:rsidRPr="00480325">
        <w:rPr>
          <w:rFonts w:ascii="Times New Roman" w:hAnsi="Times New Roman" w:cs="Times New Roman"/>
          <w:sz w:val="24"/>
          <w:szCs w:val="24"/>
        </w:rPr>
        <w:t xml:space="preserve"> cannot “see” into it. The test provides inputs and responds to outputs without considering how the software works.</w:t>
      </w:r>
    </w:p>
    <w:p w14:paraId="31C089C4" w14:textId="77777777" w:rsidR="007079E7" w:rsidRPr="00480325" w:rsidRDefault="007079E7" w:rsidP="007079E7">
      <w:pPr>
        <w:spacing w:line="360" w:lineRule="auto"/>
        <w:ind w:right="67"/>
        <w:jc w:val="both"/>
        <w:rPr>
          <w:rFonts w:ascii="Times New Roman" w:hAnsi="Times New Roman" w:cs="Times New Roman"/>
        </w:rPr>
      </w:pPr>
    </w:p>
    <w:p w14:paraId="25BC50C1" w14:textId="77777777" w:rsidR="007079E7" w:rsidRPr="00480325" w:rsidRDefault="007079E7" w:rsidP="007079E7">
      <w:pPr>
        <w:spacing w:line="360" w:lineRule="auto"/>
        <w:ind w:right="67"/>
        <w:jc w:val="both"/>
        <w:rPr>
          <w:rFonts w:ascii="Times New Roman" w:hAnsi="Times New Roman" w:cs="Times New Roman"/>
        </w:rPr>
      </w:pPr>
    </w:p>
    <w:p w14:paraId="013109BA" w14:textId="77777777" w:rsidR="007079E7" w:rsidRPr="00480325" w:rsidRDefault="007079E7" w:rsidP="007079E7">
      <w:pPr>
        <w:spacing w:line="360" w:lineRule="auto"/>
        <w:ind w:right="67"/>
        <w:jc w:val="both"/>
        <w:rPr>
          <w:rFonts w:ascii="Times New Roman" w:hAnsi="Times New Roman" w:cs="Times New Roman"/>
        </w:rPr>
      </w:pPr>
    </w:p>
    <w:p w14:paraId="5824FD25" w14:textId="77777777" w:rsidR="007079E7" w:rsidRPr="00480325" w:rsidRDefault="007079E7" w:rsidP="007079E7">
      <w:pPr>
        <w:spacing w:line="360" w:lineRule="auto"/>
        <w:ind w:right="67"/>
        <w:jc w:val="both"/>
        <w:rPr>
          <w:rFonts w:ascii="Times New Roman" w:hAnsi="Times New Roman" w:cs="Times New Roman"/>
        </w:rPr>
      </w:pPr>
    </w:p>
    <w:p w14:paraId="73B764E5" w14:textId="77777777" w:rsidR="007079E7" w:rsidRPr="00480325" w:rsidRDefault="007079E7" w:rsidP="007079E7">
      <w:pPr>
        <w:spacing w:line="360" w:lineRule="auto"/>
        <w:ind w:right="67"/>
        <w:jc w:val="both"/>
        <w:rPr>
          <w:rFonts w:ascii="Times New Roman" w:hAnsi="Times New Roman" w:cs="Times New Roman"/>
        </w:rPr>
      </w:pPr>
    </w:p>
    <w:p w14:paraId="58CE575B" w14:textId="77777777" w:rsidR="007079E7" w:rsidRPr="00480325" w:rsidRDefault="007079E7" w:rsidP="007079E7">
      <w:pPr>
        <w:spacing w:line="360" w:lineRule="auto"/>
        <w:ind w:right="67"/>
        <w:jc w:val="both"/>
        <w:rPr>
          <w:rFonts w:ascii="Times New Roman" w:hAnsi="Times New Roman" w:cs="Times New Roman"/>
        </w:rPr>
      </w:pPr>
    </w:p>
    <w:p w14:paraId="1D058C68" w14:textId="77777777" w:rsidR="007079E7" w:rsidRPr="00480325" w:rsidRDefault="007079E7" w:rsidP="007079E7">
      <w:pPr>
        <w:spacing w:line="360" w:lineRule="auto"/>
        <w:ind w:right="67"/>
        <w:jc w:val="both"/>
        <w:rPr>
          <w:rFonts w:ascii="Times New Roman" w:hAnsi="Times New Roman" w:cs="Times New Roman"/>
        </w:rPr>
      </w:pPr>
    </w:p>
    <w:p w14:paraId="1CF8B6E5" w14:textId="184651A5" w:rsidR="00662BDF" w:rsidRPr="00480325" w:rsidRDefault="00662BDF" w:rsidP="00662BDF">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7</w:t>
      </w:r>
    </w:p>
    <w:p w14:paraId="0C8D3268" w14:textId="74A5C61B" w:rsidR="00662BDF" w:rsidRPr="00480325" w:rsidRDefault="00662BDF" w:rsidP="00662BDF">
      <w:pP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Results and Discussion</w:t>
      </w:r>
    </w:p>
    <w:p w14:paraId="04A83A48" w14:textId="6F8BBD1E" w:rsidR="00CE2E7B" w:rsidRPr="00480325" w:rsidRDefault="00CE2E7B" w:rsidP="00CE1AAE">
      <w:pPr>
        <w:autoSpaceDE w:val="0"/>
        <w:autoSpaceDN w:val="0"/>
        <w:adjustRightInd w:val="0"/>
        <w:spacing w:line="360" w:lineRule="auto"/>
        <w:jc w:val="center"/>
        <w:rPr>
          <w:rFonts w:ascii="Times New Roman" w:hAnsi="Times New Roman" w:cs="Times New Roman"/>
          <w:b/>
          <w:bCs/>
          <w:sz w:val="32"/>
          <w:szCs w:val="32"/>
          <w:lang w:val="en-IN"/>
        </w:rPr>
      </w:pPr>
      <w:r w:rsidRPr="00480325">
        <w:rPr>
          <w:rFonts w:ascii="Times New Roman" w:hAnsi="Times New Roman" w:cs="Times New Roman"/>
          <w:b/>
          <w:bCs/>
          <w:sz w:val="32"/>
          <w:szCs w:val="32"/>
          <w:lang w:val="en-IN"/>
        </w:rPr>
        <w:t>APPENDICES</w:t>
      </w:r>
    </w:p>
    <w:p w14:paraId="1448F157" w14:textId="77777777" w:rsidR="008C08E0" w:rsidRPr="00480325" w:rsidRDefault="008C08E0" w:rsidP="007B25AA">
      <w:pPr>
        <w:spacing w:line="360" w:lineRule="auto"/>
        <w:ind w:left="1440" w:firstLine="720"/>
        <w:rPr>
          <w:rFonts w:ascii="Times New Roman" w:hAnsi="Times New Roman" w:cs="Times New Roman"/>
          <w:b/>
          <w:sz w:val="28"/>
          <w:szCs w:val="28"/>
        </w:rPr>
      </w:pPr>
      <w:r w:rsidRPr="00480325">
        <w:rPr>
          <w:rFonts w:ascii="Times New Roman" w:hAnsi="Times New Roman" w:cs="Times New Roman"/>
          <w:b/>
          <w:noProof/>
          <w:sz w:val="28"/>
          <w:szCs w:val="28"/>
        </w:rPr>
        <w:drawing>
          <wp:anchor distT="0" distB="0" distL="114300" distR="114300" simplePos="0" relativeHeight="251649536" behindDoc="0" locked="0" layoutInCell="1" allowOverlap="1" wp14:anchorId="1149796C" wp14:editId="28CB78B3">
            <wp:simplePos x="0" y="0"/>
            <wp:positionH relativeFrom="column">
              <wp:posOffset>464820</wp:posOffset>
            </wp:positionH>
            <wp:positionV relativeFrom="paragraph">
              <wp:posOffset>67945</wp:posOffset>
            </wp:positionV>
            <wp:extent cx="5731510" cy="3223895"/>
            <wp:effectExtent l="0" t="0" r="0" b="0"/>
            <wp:wrapThrough wrapText="bothSides">
              <wp:wrapPolygon edited="0">
                <wp:start x="0" y="0"/>
                <wp:lineTo x="0" y="21443"/>
                <wp:lineTo x="21538" y="21443"/>
                <wp:lineTo x="21538" y="0"/>
                <wp:lineTo x="0" y="0"/>
              </wp:wrapPolygon>
            </wp:wrapThrough>
            <wp:docPr id="194859401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94013" name="Picture 2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7B25AA" w:rsidRPr="00480325">
        <w:rPr>
          <w:rFonts w:ascii="Times New Roman" w:hAnsi="Times New Roman" w:cs="Times New Roman"/>
          <w:b/>
          <w:sz w:val="28"/>
          <w:szCs w:val="28"/>
        </w:rPr>
        <w:t xml:space="preserve">               </w:t>
      </w:r>
    </w:p>
    <w:p w14:paraId="5B0EA048" w14:textId="77777777" w:rsidR="008C08E0" w:rsidRPr="00480325" w:rsidRDefault="008C08E0" w:rsidP="007B25AA">
      <w:pPr>
        <w:spacing w:line="360" w:lineRule="auto"/>
        <w:ind w:left="1440" w:firstLine="720"/>
        <w:rPr>
          <w:rFonts w:ascii="Times New Roman" w:hAnsi="Times New Roman" w:cs="Times New Roman"/>
          <w:b/>
          <w:sz w:val="28"/>
          <w:szCs w:val="28"/>
        </w:rPr>
      </w:pPr>
    </w:p>
    <w:p w14:paraId="2CCF4DBF" w14:textId="77777777" w:rsidR="008C08E0" w:rsidRPr="00480325" w:rsidRDefault="008C08E0" w:rsidP="007B25AA">
      <w:pPr>
        <w:spacing w:line="360" w:lineRule="auto"/>
        <w:ind w:left="1440" w:firstLine="720"/>
        <w:rPr>
          <w:rFonts w:ascii="Times New Roman" w:hAnsi="Times New Roman" w:cs="Times New Roman"/>
          <w:b/>
          <w:sz w:val="28"/>
          <w:szCs w:val="28"/>
        </w:rPr>
      </w:pPr>
      <w:r w:rsidRPr="00480325">
        <w:rPr>
          <w:rFonts w:ascii="Times New Roman" w:hAnsi="Times New Roman" w:cs="Times New Roman"/>
          <w:b/>
          <w:sz w:val="28"/>
          <w:szCs w:val="28"/>
        </w:rPr>
        <w:t xml:space="preserve">    </w:t>
      </w:r>
    </w:p>
    <w:p w14:paraId="0F32C150" w14:textId="0B34CC04" w:rsidR="004B17CC" w:rsidRPr="00480325" w:rsidRDefault="008C08E0" w:rsidP="008C08E0">
      <w:pPr>
        <w:spacing w:line="360" w:lineRule="auto"/>
        <w:ind w:left="3600"/>
        <w:rPr>
          <w:rFonts w:ascii="Times New Roman" w:hAnsi="Times New Roman" w:cs="Times New Roman"/>
          <w:b/>
          <w:sz w:val="24"/>
          <w:szCs w:val="24"/>
        </w:rPr>
      </w:pPr>
      <w:r w:rsidRPr="00480325">
        <w:rPr>
          <w:rFonts w:ascii="Times New Roman" w:hAnsi="Times New Roman" w:cs="Times New Roman"/>
          <w:b/>
          <w:sz w:val="28"/>
          <w:szCs w:val="28"/>
        </w:rPr>
        <w:t xml:space="preserve">              </w:t>
      </w:r>
      <w:r w:rsidR="00500DED" w:rsidRPr="00480325">
        <w:rPr>
          <w:rFonts w:ascii="Times New Roman" w:hAnsi="Times New Roman" w:cs="Times New Roman"/>
          <w:b/>
          <w:sz w:val="24"/>
          <w:szCs w:val="24"/>
        </w:rPr>
        <w:t>REGISTERATION PAGE</w:t>
      </w:r>
    </w:p>
    <w:p w14:paraId="276354C9" w14:textId="133DE7E0" w:rsidR="007B25AA" w:rsidRPr="00480325" w:rsidRDefault="007B25AA" w:rsidP="00CE1AAE">
      <w:pPr>
        <w:spacing w:line="360" w:lineRule="auto"/>
        <w:jc w:val="center"/>
        <w:rPr>
          <w:rFonts w:ascii="Times New Roman" w:hAnsi="Times New Roman" w:cs="Times New Roman"/>
          <w:b/>
          <w:sz w:val="24"/>
          <w:szCs w:val="24"/>
        </w:rPr>
      </w:pPr>
    </w:p>
    <w:p w14:paraId="6CF470FA" w14:textId="7ADC9477" w:rsidR="008C08E0" w:rsidRPr="00480325" w:rsidRDefault="008C08E0" w:rsidP="00CE1AAE">
      <w:pPr>
        <w:spacing w:line="360" w:lineRule="auto"/>
        <w:jc w:val="center"/>
        <w:rPr>
          <w:rFonts w:ascii="Times New Roman" w:hAnsi="Times New Roman" w:cs="Times New Roman"/>
          <w:b/>
          <w:sz w:val="24"/>
          <w:szCs w:val="24"/>
        </w:rPr>
      </w:pPr>
    </w:p>
    <w:p w14:paraId="0BC00D7B" w14:textId="3880E26E" w:rsidR="008C08E0" w:rsidRPr="00480325" w:rsidRDefault="008C08E0" w:rsidP="00CE1AAE">
      <w:pPr>
        <w:spacing w:line="360" w:lineRule="auto"/>
        <w:jc w:val="center"/>
        <w:rPr>
          <w:rFonts w:ascii="Times New Roman" w:hAnsi="Times New Roman" w:cs="Times New Roman"/>
          <w:b/>
          <w:sz w:val="24"/>
          <w:szCs w:val="24"/>
        </w:rPr>
      </w:pPr>
    </w:p>
    <w:p w14:paraId="4B2201F2" w14:textId="48F530C0" w:rsidR="008C08E0" w:rsidRPr="00480325" w:rsidRDefault="008C08E0" w:rsidP="00CE1AAE">
      <w:pPr>
        <w:spacing w:line="360" w:lineRule="auto"/>
        <w:jc w:val="center"/>
        <w:rPr>
          <w:rFonts w:ascii="Times New Roman" w:hAnsi="Times New Roman" w:cs="Times New Roman"/>
          <w:b/>
          <w:sz w:val="24"/>
          <w:szCs w:val="24"/>
        </w:rPr>
      </w:pPr>
      <w:r w:rsidRPr="00480325">
        <w:rPr>
          <w:rFonts w:ascii="Times New Roman" w:hAnsi="Times New Roman" w:cs="Times New Roman"/>
          <w:b/>
          <w:noProof/>
          <w:sz w:val="28"/>
          <w:szCs w:val="28"/>
        </w:rPr>
        <w:drawing>
          <wp:anchor distT="0" distB="0" distL="114300" distR="114300" simplePos="0" relativeHeight="251652608" behindDoc="0" locked="0" layoutInCell="1" allowOverlap="1" wp14:anchorId="04AFFDD5" wp14:editId="01DB3ABE">
            <wp:simplePos x="0" y="0"/>
            <wp:positionH relativeFrom="column">
              <wp:posOffset>466090</wp:posOffset>
            </wp:positionH>
            <wp:positionV relativeFrom="paragraph">
              <wp:posOffset>6350</wp:posOffset>
            </wp:positionV>
            <wp:extent cx="5731510" cy="3223895"/>
            <wp:effectExtent l="0" t="0" r="0" b="0"/>
            <wp:wrapThrough wrapText="bothSides">
              <wp:wrapPolygon edited="0">
                <wp:start x="0" y="0"/>
                <wp:lineTo x="0" y="21443"/>
                <wp:lineTo x="21538" y="21443"/>
                <wp:lineTo x="21538" y="0"/>
                <wp:lineTo x="0" y="0"/>
              </wp:wrapPolygon>
            </wp:wrapThrough>
            <wp:docPr id="35000215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2152" name="Picture 2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DA25115" w14:textId="77777777" w:rsidR="008C08E0" w:rsidRPr="00480325" w:rsidRDefault="008C08E0" w:rsidP="00CE1AAE">
      <w:pPr>
        <w:spacing w:line="360" w:lineRule="auto"/>
        <w:jc w:val="center"/>
        <w:rPr>
          <w:rFonts w:ascii="Times New Roman" w:hAnsi="Times New Roman" w:cs="Times New Roman"/>
          <w:b/>
          <w:sz w:val="24"/>
          <w:szCs w:val="24"/>
        </w:rPr>
      </w:pPr>
    </w:p>
    <w:p w14:paraId="53A34757" w14:textId="77777777" w:rsidR="008C08E0" w:rsidRPr="00480325" w:rsidRDefault="008C08E0" w:rsidP="00CE1AAE">
      <w:pPr>
        <w:spacing w:line="360" w:lineRule="auto"/>
        <w:jc w:val="center"/>
        <w:rPr>
          <w:rFonts w:ascii="Times New Roman" w:hAnsi="Times New Roman" w:cs="Times New Roman"/>
          <w:b/>
          <w:sz w:val="24"/>
          <w:szCs w:val="24"/>
        </w:rPr>
      </w:pPr>
    </w:p>
    <w:p w14:paraId="7E05785B" w14:textId="77777777" w:rsidR="008C08E0" w:rsidRPr="00480325" w:rsidRDefault="008C08E0" w:rsidP="00CE1AAE">
      <w:pPr>
        <w:spacing w:line="360" w:lineRule="auto"/>
        <w:jc w:val="center"/>
        <w:rPr>
          <w:rFonts w:ascii="Times New Roman" w:hAnsi="Times New Roman" w:cs="Times New Roman"/>
          <w:b/>
          <w:sz w:val="24"/>
          <w:szCs w:val="24"/>
        </w:rPr>
      </w:pPr>
    </w:p>
    <w:p w14:paraId="68DCAD7C" w14:textId="77777777" w:rsidR="008C08E0" w:rsidRPr="00480325" w:rsidRDefault="008C08E0" w:rsidP="00CE1AAE">
      <w:pPr>
        <w:spacing w:line="360" w:lineRule="auto"/>
        <w:jc w:val="center"/>
        <w:rPr>
          <w:rFonts w:ascii="Times New Roman" w:hAnsi="Times New Roman" w:cs="Times New Roman"/>
          <w:b/>
          <w:sz w:val="24"/>
          <w:szCs w:val="24"/>
        </w:rPr>
      </w:pPr>
    </w:p>
    <w:p w14:paraId="7831CFDC" w14:textId="77777777" w:rsidR="008C08E0" w:rsidRPr="00480325" w:rsidRDefault="008C08E0" w:rsidP="00CE1AAE">
      <w:pPr>
        <w:spacing w:line="360" w:lineRule="auto"/>
        <w:jc w:val="center"/>
        <w:rPr>
          <w:rFonts w:ascii="Times New Roman" w:hAnsi="Times New Roman" w:cs="Times New Roman"/>
          <w:b/>
          <w:sz w:val="24"/>
          <w:szCs w:val="24"/>
        </w:rPr>
      </w:pPr>
    </w:p>
    <w:p w14:paraId="63DF383B" w14:textId="77777777" w:rsidR="008C08E0" w:rsidRPr="00480325" w:rsidRDefault="008C08E0" w:rsidP="00CE1AAE">
      <w:pPr>
        <w:spacing w:line="360" w:lineRule="auto"/>
        <w:jc w:val="center"/>
        <w:rPr>
          <w:rFonts w:ascii="Times New Roman" w:hAnsi="Times New Roman" w:cs="Times New Roman"/>
          <w:b/>
          <w:sz w:val="24"/>
          <w:szCs w:val="24"/>
        </w:rPr>
      </w:pPr>
    </w:p>
    <w:p w14:paraId="2D0F839B" w14:textId="77777777" w:rsidR="008C08E0" w:rsidRPr="00480325" w:rsidRDefault="008C08E0" w:rsidP="00CE1AAE">
      <w:pPr>
        <w:spacing w:line="360" w:lineRule="auto"/>
        <w:jc w:val="center"/>
        <w:rPr>
          <w:rFonts w:ascii="Times New Roman" w:hAnsi="Times New Roman" w:cs="Times New Roman"/>
          <w:b/>
          <w:sz w:val="24"/>
          <w:szCs w:val="24"/>
        </w:rPr>
      </w:pPr>
    </w:p>
    <w:p w14:paraId="62589601" w14:textId="77777777" w:rsidR="008C08E0" w:rsidRPr="00480325" w:rsidRDefault="008C08E0" w:rsidP="00CE1AAE">
      <w:pPr>
        <w:spacing w:line="360" w:lineRule="auto"/>
        <w:jc w:val="center"/>
        <w:rPr>
          <w:rFonts w:ascii="Times New Roman" w:hAnsi="Times New Roman" w:cs="Times New Roman"/>
          <w:b/>
          <w:sz w:val="24"/>
          <w:szCs w:val="24"/>
        </w:rPr>
      </w:pPr>
    </w:p>
    <w:p w14:paraId="664CF4B9" w14:textId="77777777" w:rsidR="008C08E0" w:rsidRPr="00480325" w:rsidRDefault="008C08E0" w:rsidP="00CE1AAE">
      <w:pPr>
        <w:spacing w:line="360" w:lineRule="auto"/>
        <w:jc w:val="center"/>
        <w:rPr>
          <w:rFonts w:ascii="Times New Roman" w:hAnsi="Times New Roman" w:cs="Times New Roman"/>
          <w:b/>
          <w:sz w:val="24"/>
          <w:szCs w:val="24"/>
        </w:rPr>
      </w:pPr>
    </w:p>
    <w:p w14:paraId="3007B82F" w14:textId="77777777" w:rsidR="008C08E0" w:rsidRPr="00480325" w:rsidRDefault="008C08E0" w:rsidP="00CE1AAE">
      <w:pPr>
        <w:spacing w:line="360" w:lineRule="auto"/>
        <w:jc w:val="center"/>
        <w:rPr>
          <w:rFonts w:ascii="Times New Roman" w:hAnsi="Times New Roman" w:cs="Times New Roman"/>
          <w:b/>
          <w:sz w:val="24"/>
          <w:szCs w:val="24"/>
        </w:rPr>
      </w:pPr>
    </w:p>
    <w:p w14:paraId="14744257" w14:textId="77777777" w:rsidR="008C08E0" w:rsidRPr="00480325" w:rsidRDefault="008C08E0" w:rsidP="00CE1AAE">
      <w:pPr>
        <w:spacing w:line="360" w:lineRule="auto"/>
        <w:jc w:val="center"/>
        <w:rPr>
          <w:rFonts w:ascii="Times New Roman" w:hAnsi="Times New Roman" w:cs="Times New Roman"/>
          <w:b/>
          <w:sz w:val="24"/>
          <w:szCs w:val="24"/>
        </w:rPr>
      </w:pPr>
    </w:p>
    <w:p w14:paraId="694B1D59" w14:textId="77777777" w:rsidR="008C08E0" w:rsidRPr="00480325" w:rsidRDefault="008C08E0" w:rsidP="00CE1AAE">
      <w:pPr>
        <w:spacing w:line="360" w:lineRule="auto"/>
        <w:jc w:val="center"/>
        <w:rPr>
          <w:rFonts w:ascii="Times New Roman" w:hAnsi="Times New Roman" w:cs="Times New Roman"/>
          <w:b/>
          <w:sz w:val="24"/>
          <w:szCs w:val="24"/>
        </w:rPr>
      </w:pPr>
    </w:p>
    <w:p w14:paraId="799B635A" w14:textId="4B21C338" w:rsidR="00500DED" w:rsidRPr="00480325" w:rsidRDefault="00500DED" w:rsidP="00CE1AAE">
      <w:pPr>
        <w:spacing w:line="360" w:lineRule="auto"/>
        <w:jc w:val="center"/>
        <w:rPr>
          <w:rFonts w:ascii="Times New Roman" w:hAnsi="Times New Roman" w:cs="Times New Roman"/>
          <w:b/>
          <w:sz w:val="24"/>
          <w:szCs w:val="24"/>
        </w:rPr>
      </w:pPr>
      <w:r w:rsidRPr="00480325">
        <w:rPr>
          <w:rFonts w:ascii="Times New Roman" w:hAnsi="Times New Roman" w:cs="Times New Roman"/>
          <w:b/>
          <w:sz w:val="24"/>
          <w:szCs w:val="24"/>
        </w:rPr>
        <w:lastRenderedPageBreak/>
        <w:t>LOGIN PAGE</w:t>
      </w:r>
    </w:p>
    <w:p w14:paraId="54B35121" w14:textId="7B8BA778" w:rsidR="00A652F6" w:rsidRPr="00480325" w:rsidRDefault="00A652F6" w:rsidP="00CE1AAE">
      <w:pPr>
        <w:spacing w:line="360" w:lineRule="auto"/>
        <w:ind w:left="2880"/>
        <w:rPr>
          <w:rFonts w:ascii="Times New Roman" w:hAnsi="Times New Roman" w:cs="Times New Roman"/>
          <w:b/>
          <w:sz w:val="24"/>
          <w:szCs w:val="24"/>
        </w:rPr>
      </w:pPr>
    </w:p>
    <w:p w14:paraId="638B4210" w14:textId="37A4902B" w:rsidR="008C08E0" w:rsidRPr="00480325" w:rsidRDefault="008C08E0" w:rsidP="00CE1AAE">
      <w:pPr>
        <w:spacing w:line="360" w:lineRule="auto"/>
        <w:ind w:left="2880"/>
        <w:rPr>
          <w:rFonts w:ascii="Times New Roman" w:hAnsi="Times New Roman" w:cs="Times New Roman"/>
          <w:b/>
          <w:sz w:val="24"/>
          <w:szCs w:val="24"/>
        </w:rPr>
      </w:pPr>
      <w:r w:rsidRPr="00480325">
        <w:rPr>
          <w:rFonts w:ascii="Times New Roman" w:hAnsi="Times New Roman" w:cs="Times New Roman"/>
          <w:b/>
          <w:noProof/>
          <w:sz w:val="24"/>
          <w:szCs w:val="24"/>
        </w:rPr>
        <w:drawing>
          <wp:anchor distT="0" distB="0" distL="114300" distR="114300" simplePos="0" relativeHeight="251655680" behindDoc="0" locked="0" layoutInCell="1" allowOverlap="1" wp14:anchorId="1D40011E" wp14:editId="14C46D23">
            <wp:simplePos x="0" y="0"/>
            <wp:positionH relativeFrom="column">
              <wp:posOffset>434340</wp:posOffset>
            </wp:positionH>
            <wp:positionV relativeFrom="paragraph">
              <wp:posOffset>169545</wp:posOffset>
            </wp:positionV>
            <wp:extent cx="5731510" cy="3223895"/>
            <wp:effectExtent l="0" t="0" r="0" b="0"/>
            <wp:wrapThrough wrapText="bothSides">
              <wp:wrapPolygon edited="0">
                <wp:start x="0" y="0"/>
                <wp:lineTo x="0" y="21443"/>
                <wp:lineTo x="21538" y="21443"/>
                <wp:lineTo x="21538" y="0"/>
                <wp:lineTo x="0" y="0"/>
              </wp:wrapPolygon>
            </wp:wrapThrough>
            <wp:docPr id="82036628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66283" name="Picture 22"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AA73B7E" w14:textId="77777777" w:rsidR="008C08E0" w:rsidRPr="00480325" w:rsidRDefault="008C08E0" w:rsidP="00CE1AAE">
      <w:pPr>
        <w:spacing w:line="360" w:lineRule="auto"/>
        <w:ind w:left="2880"/>
        <w:rPr>
          <w:rFonts w:ascii="Times New Roman" w:hAnsi="Times New Roman" w:cs="Times New Roman"/>
          <w:b/>
          <w:sz w:val="24"/>
          <w:szCs w:val="24"/>
        </w:rPr>
      </w:pPr>
    </w:p>
    <w:p w14:paraId="653B0FD7" w14:textId="77777777" w:rsidR="008C08E0" w:rsidRPr="00480325" w:rsidRDefault="008C08E0" w:rsidP="00CE1AAE">
      <w:pPr>
        <w:spacing w:line="360" w:lineRule="auto"/>
        <w:ind w:left="2880"/>
        <w:rPr>
          <w:rFonts w:ascii="Times New Roman" w:hAnsi="Times New Roman" w:cs="Times New Roman"/>
          <w:b/>
          <w:sz w:val="24"/>
          <w:szCs w:val="24"/>
        </w:rPr>
      </w:pPr>
    </w:p>
    <w:p w14:paraId="771409B2" w14:textId="77777777" w:rsidR="008C08E0" w:rsidRPr="00480325" w:rsidRDefault="008C08E0" w:rsidP="00CE1AAE">
      <w:pPr>
        <w:spacing w:line="360" w:lineRule="auto"/>
        <w:ind w:left="2880"/>
        <w:rPr>
          <w:rFonts w:ascii="Times New Roman" w:hAnsi="Times New Roman" w:cs="Times New Roman"/>
          <w:b/>
          <w:sz w:val="24"/>
          <w:szCs w:val="24"/>
        </w:rPr>
      </w:pPr>
    </w:p>
    <w:p w14:paraId="5C0CA891" w14:textId="77777777" w:rsidR="008C08E0" w:rsidRPr="00480325" w:rsidRDefault="008C08E0" w:rsidP="00CE1AAE">
      <w:pPr>
        <w:spacing w:line="360" w:lineRule="auto"/>
        <w:ind w:left="2880"/>
        <w:rPr>
          <w:rFonts w:ascii="Times New Roman" w:hAnsi="Times New Roman" w:cs="Times New Roman"/>
          <w:b/>
          <w:sz w:val="24"/>
          <w:szCs w:val="24"/>
        </w:rPr>
      </w:pPr>
    </w:p>
    <w:p w14:paraId="114F46B8" w14:textId="77777777" w:rsidR="008C08E0" w:rsidRPr="00480325" w:rsidRDefault="008C08E0" w:rsidP="00CE1AAE">
      <w:pPr>
        <w:spacing w:line="360" w:lineRule="auto"/>
        <w:ind w:left="2880"/>
        <w:rPr>
          <w:rFonts w:ascii="Times New Roman" w:hAnsi="Times New Roman" w:cs="Times New Roman"/>
          <w:b/>
          <w:sz w:val="24"/>
          <w:szCs w:val="24"/>
        </w:rPr>
      </w:pPr>
    </w:p>
    <w:p w14:paraId="4CDC2A82" w14:textId="77777777" w:rsidR="008C08E0" w:rsidRPr="00480325" w:rsidRDefault="008C08E0" w:rsidP="00CE1AAE">
      <w:pPr>
        <w:spacing w:line="360" w:lineRule="auto"/>
        <w:ind w:left="2880"/>
        <w:rPr>
          <w:rFonts w:ascii="Times New Roman" w:hAnsi="Times New Roman" w:cs="Times New Roman"/>
          <w:b/>
          <w:sz w:val="24"/>
          <w:szCs w:val="24"/>
        </w:rPr>
      </w:pPr>
    </w:p>
    <w:p w14:paraId="7FA9920C" w14:textId="77777777" w:rsidR="008C08E0" w:rsidRPr="00480325" w:rsidRDefault="008C08E0" w:rsidP="00CE1AAE">
      <w:pPr>
        <w:spacing w:line="360" w:lineRule="auto"/>
        <w:ind w:left="2880"/>
        <w:rPr>
          <w:rFonts w:ascii="Times New Roman" w:hAnsi="Times New Roman" w:cs="Times New Roman"/>
          <w:b/>
          <w:sz w:val="24"/>
          <w:szCs w:val="24"/>
        </w:rPr>
      </w:pPr>
    </w:p>
    <w:p w14:paraId="7B5973D5" w14:textId="77777777" w:rsidR="008C08E0" w:rsidRPr="00480325" w:rsidRDefault="008C08E0" w:rsidP="00CE1AAE">
      <w:pPr>
        <w:spacing w:line="360" w:lineRule="auto"/>
        <w:ind w:left="2880"/>
        <w:rPr>
          <w:rFonts w:ascii="Times New Roman" w:hAnsi="Times New Roman" w:cs="Times New Roman"/>
          <w:b/>
          <w:sz w:val="24"/>
          <w:szCs w:val="24"/>
        </w:rPr>
      </w:pPr>
    </w:p>
    <w:p w14:paraId="570E1D91" w14:textId="77777777" w:rsidR="008C08E0" w:rsidRPr="00480325" w:rsidRDefault="008C08E0" w:rsidP="00CE1AAE">
      <w:pPr>
        <w:spacing w:line="360" w:lineRule="auto"/>
        <w:ind w:left="2880"/>
        <w:rPr>
          <w:rFonts w:ascii="Times New Roman" w:hAnsi="Times New Roman" w:cs="Times New Roman"/>
          <w:b/>
          <w:sz w:val="24"/>
          <w:szCs w:val="24"/>
        </w:rPr>
      </w:pPr>
    </w:p>
    <w:p w14:paraId="003D4D1B" w14:textId="77777777" w:rsidR="008C08E0" w:rsidRPr="00480325" w:rsidRDefault="008C08E0" w:rsidP="00CE1AAE">
      <w:pPr>
        <w:spacing w:line="360" w:lineRule="auto"/>
        <w:ind w:left="2880"/>
        <w:rPr>
          <w:rFonts w:ascii="Times New Roman" w:hAnsi="Times New Roman" w:cs="Times New Roman"/>
          <w:b/>
          <w:sz w:val="24"/>
          <w:szCs w:val="24"/>
        </w:rPr>
      </w:pPr>
    </w:p>
    <w:p w14:paraId="4FB88EC1" w14:textId="77777777" w:rsidR="008C08E0" w:rsidRPr="00480325" w:rsidRDefault="008C08E0" w:rsidP="00CE1AAE">
      <w:pPr>
        <w:spacing w:line="360" w:lineRule="auto"/>
        <w:ind w:left="2880"/>
        <w:rPr>
          <w:rFonts w:ascii="Times New Roman" w:hAnsi="Times New Roman" w:cs="Times New Roman"/>
          <w:b/>
          <w:sz w:val="24"/>
          <w:szCs w:val="24"/>
        </w:rPr>
      </w:pPr>
    </w:p>
    <w:p w14:paraId="79E5F3F4" w14:textId="77777777" w:rsidR="008C08E0" w:rsidRPr="00480325" w:rsidRDefault="008C08E0" w:rsidP="00CE1AAE">
      <w:pPr>
        <w:spacing w:line="360" w:lineRule="auto"/>
        <w:ind w:left="2880"/>
        <w:rPr>
          <w:rFonts w:ascii="Times New Roman" w:hAnsi="Times New Roman" w:cs="Times New Roman"/>
          <w:b/>
          <w:sz w:val="24"/>
          <w:szCs w:val="24"/>
        </w:rPr>
      </w:pPr>
    </w:p>
    <w:p w14:paraId="2A1C0F2B" w14:textId="05CCC8B6" w:rsidR="00E81E6E" w:rsidRPr="00480325" w:rsidRDefault="00500DED" w:rsidP="008C08E0">
      <w:pPr>
        <w:spacing w:line="360" w:lineRule="auto"/>
        <w:ind w:left="2880" w:firstLine="720"/>
        <w:rPr>
          <w:rFonts w:ascii="Times New Roman" w:hAnsi="Times New Roman" w:cs="Times New Roman"/>
          <w:b/>
          <w:sz w:val="24"/>
          <w:szCs w:val="24"/>
        </w:rPr>
      </w:pPr>
      <w:r w:rsidRPr="00480325">
        <w:rPr>
          <w:rFonts w:ascii="Times New Roman" w:hAnsi="Times New Roman" w:cs="Times New Roman"/>
          <w:b/>
          <w:sz w:val="24"/>
          <w:szCs w:val="24"/>
        </w:rPr>
        <w:t>TEACHER DASHBOARD</w:t>
      </w:r>
    </w:p>
    <w:p w14:paraId="458E8FDA" w14:textId="041154EF" w:rsidR="00E81E6E" w:rsidRPr="00480325" w:rsidRDefault="00E81E6E" w:rsidP="00CE1AAE">
      <w:pPr>
        <w:spacing w:line="360" w:lineRule="auto"/>
        <w:jc w:val="center"/>
        <w:rPr>
          <w:rFonts w:ascii="Times New Roman" w:hAnsi="Times New Roman" w:cs="Times New Roman"/>
          <w:b/>
          <w:sz w:val="28"/>
          <w:szCs w:val="28"/>
        </w:rPr>
      </w:pPr>
    </w:p>
    <w:p w14:paraId="56C81055" w14:textId="3CE10CE0" w:rsidR="00500DED" w:rsidRPr="00480325" w:rsidRDefault="00500DED" w:rsidP="00CE1AAE">
      <w:pPr>
        <w:spacing w:line="360" w:lineRule="auto"/>
        <w:jc w:val="center"/>
        <w:rPr>
          <w:rFonts w:ascii="Times New Roman" w:hAnsi="Times New Roman" w:cs="Times New Roman"/>
          <w:b/>
          <w:sz w:val="28"/>
          <w:szCs w:val="28"/>
        </w:rPr>
      </w:pPr>
    </w:p>
    <w:p w14:paraId="2319D7C3" w14:textId="20B7CC29" w:rsidR="00A652F6" w:rsidRPr="00480325" w:rsidRDefault="00A652F6" w:rsidP="00CE1AAE">
      <w:pPr>
        <w:spacing w:line="360" w:lineRule="auto"/>
        <w:ind w:left="2160" w:firstLine="720"/>
        <w:rPr>
          <w:rFonts w:ascii="Times New Roman" w:hAnsi="Times New Roman" w:cs="Times New Roman"/>
          <w:b/>
          <w:sz w:val="24"/>
          <w:szCs w:val="24"/>
        </w:rPr>
      </w:pPr>
      <w:r w:rsidRPr="00480325">
        <w:rPr>
          <w:rFonts w:ascii="Times New Roman" w:hAnsi="Times New Roman" w:cs="Times New Roman"/>
          <w:b/>
          <w:noProof/>
          <w:sz w:val="28"/>
          <w:szCs w:val="28"/>
        </w:rPr>
        <w:drawing>
          <wp:anchor distT="0" distB="0" distL="114300" distR="114300" simplePos="0" relativeHeight="251651584" behindDoc="0" locked="0" layoutInCell="1" allowOverlap="1" wp14:anchorId="530A83DA" wp14:editId="22145A5C">
            <wp:simplePos x="0" y="0"/>
            <wp:positionH relativeFrom="column">
              <wp:posOffset>548640</wp:posOffset>
            </wp:positionH>
            <wp:positionV relativeFrom="paragraph">
              <wp:posOffset>179705</wp:posOffset>
            </wp:positionV>
            <wp:extent cx="5731510" cy="3223895"/>
            <wp:effectExtent l="0" t="0" r="0" b="0"/>
            <wp:wrapThrough wrapText="bothSides">
              <wp:wrapPolygon edited="0">
                <wp:start x="0" y="0"/>
                <wp:lineTo x="0" y="21443"/>
                <wp:lineTo x="21538" y="21443"/>
                <wp:lineTo x="21538" y="0"/>
                <wp:lineTo x="0" y="0"/>
              </wp:wrapPolygon>
            </wp:wrapThrough>
            <wp:docPr id="193936329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3294" name="Picture 2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800285F" w14:textId="6C6613EF" w:rsidR="000C21FB" w:rsidRPr="00480325" w:rsidRDefault="008C08E0" w:rsidP="008C08E0">
      <w:pPr>
        <w:spacing w:line="360" w:lineRule="auto"/>
        <w:ind w:left="3600"/>
        <w:rPr>
          <w:rFonts w:ascii="Times New Roman" w:hAnsi="Times New Roman" w:cs="Times New Roman"/>
          <w:b/>
          <w:sz w:val="24"/>
          <w:szCs w:val="24"/>
        </w:rPr>
      </w:pPr>
      <w:r w:rsidRPr="00480325">
        <w:rPr>
          <w:rFonts w:ascii="Times New Roman" w:hAnsi="Times New Roman" w:cs="Times New Roman"/>
          <w:b/>
          <w:sz w:val="24"/>
          <w:szCs w:val="24"/>
        </w:rPr>
        <w:t xml:space="preserve">  </w:t>
      </w:r>
      <w:r w:rsidR="00500DED" w:rsidRPr="00480325">
        <w:rPr>
          <w:rFonts w:ascii="Times New Roman" w:hAnsi="Times New Roman" w:cs="Times New Roman"/>
          <w:b/>
          <w:sz w:val="24"/>
          <w:szCs w:val="24"/>
        </w:rPr>
        <w:t>STUDENT DASHBOARD</w:t>
      </w:r>
    </w:p>
    <w:p w14:paraId="4C2AE0F9" w14:textId="77777777" w:rsidR="00CE2E7B" w:rsidRPr="00480325" w:rsidRDefault="00CE2E7B" w:rsidP="00CE1AAE">
      <w:pPr>
        <w:spacing w:line="360" w:lineRule="auto"/>
        <w:jc w:val="center"/>
        <w:rPr>
          <w:rFonts w:ascii="Times New Roman" w:hAnsi="Times New Roman" w:cs="Times New Roman"/>
          <w:b/>
          <w:sz w:val="28"/>
          <w:szCs w:val="28"/>
        </w:rPr>
      </w:pPr>
    </w:p>
    <w:p w14:paraId="4B96F6A7" w14:textId="23B5C6CB" w:rsidR="004B17CC" w:rsidRPr="00480325" w:rsidRDefault="00A652F6" w:rsidP="00CE1AAE">
      <w:pPr>
        <w:spacing w:line="360" w:lineRule="auto"/>
        <w:jc w:val="center"/>
        <w:rPr>
          <w:rFonts w:ascii="Times New Roman" w:hAnsi="Times New Roman" w:cs="Times New Roman"/>
          <w:b/>
          <w:noProof/>
          <w:sz w:val="28"/>
          <w:szCs w:val="28"/>
        </w:rPr>
      </w:pPr>
      <w:r w:rsidRPr="00480325">
        <w:rPr>
          <w:rFonts w:ascii="Times New Roman" w:hAnsi="Times New Roman" w:cs="Times New Roman"/>
          <w:b/>
          <w:noProof/>
          <w:sz w:val="28"/>
          <w:szCs w:val="28"/>
        </w:rPr>
        <w:lastRenderedPageBreak/>
        <w:drawing>
          <wp:anchor distT="0" distB="0" distL="114300" distR="114300" simplePos="0" relativeHeight="251648512" behindDoc="0" locked="0" layoutInCell="1" allowOverlap="1" wp14:anchorId="2CE3003E" wp14:editId="774EE59C">
            <wp:simplePos x="0" y="0"/>
            <wp:positionH relativeFrom="column">
              <wp:posOffset>499745</wp:posOffset>
            </wp:positionH>
            <wp:positionV relativeFrom="paragraph">
              <wp:posOffset>8255</wp:posOffset>
            </wp:positionV>
            <wp:extent cx="5742396" cy="3093266"/>
            <wp:effectExtent l="0" t="0" r="0" b="0"/>
            <wp:wrapThrough wrapText="bothSides">
              <wp:wrapPolygon edited="0">
                <wp:start x="0" y="0"/>
                <wp:lineTo x="0" y="21418"/>
                <wp:lineTo x="21497" y="21418"/>
                <wp:lineTo x="21497" y="0"/>
                <wp:lineTo x="0" y="0"/>
              </wp:wrapPolygon>
            </wp:wrapThrough>
            <wp:docPr id="185395363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53639" name="Picture 2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190" t="4052"/>
                    <a:stretch/>
                  </pic:blipFill>
                  <pic:spPr bwMode="auto">
                    <a:xfrm>
                      <a:off x="0" y="0"/>
                      <a:ext cx="5742396" cy="30932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0C586" w14:textId="7B5269E7" w:rsidR="00A652F6" w:rsidRPr="00480325" w:rsidRDefault="00A652F6" w:rsidP="00CE1AAE">
      <w:pPr>
        <w:spacing w:line="360" w:lineRule="auto"/>
        <w:jc w:val="center"/>
        <w:rPr>
          <w:rFonts w:ascii="Times New Roman" w:hAnsi="Times New Roman" w:cs="Times New Roman"/>
          <w:b/>
          <w:sz w:val="24"/>
          <w:szCs w:val="24"/>
        </w:rPr>
      </w:pPr>
    </w:p>
    <w:p w14:paraId="74DD6DEA" w14:textId="77777777" w:rsidR="00A652F6" w:rsidRPr="00480325" w:rsidRDefault="00A652F6" w:rsidP="00CE1AAE">
      <w:pPr>
        <w:spacing w:line="360" w:lineRule="auto"/>
        <w:jc w:val="center"/>
        <w:rPr>
          <w:rFonts w:ascii="Times New Roman" w:hAnsi="Times New Roman" w:cs="Times New Roman"/>
          <w:b/>
          <w:sz w:val="24"/>
          <w:szCs w:val="24"/>
        </w:rPr>
      </w:pPr>
    </w:p>
    <w:p w14:paraId="2CA6C877" w14:textId="77777777" w:rsidR="00A652F6" w:rsidRPr="00480325" w:rsidRDefault="00A652F6" w:rsidP="00CE1AAE">
      <w:pPr>
        <w:spacing w:line="360" w:lineRule="auto"/>
        <w:jc w:val="center"/>
        <w:rPr>
          <w:rFonts w:ascii="Times New Roman" w:hAnsi="Times New Roman" w:cs="Times New Roman"/>
          <w:b/>
          <w:sz w:val="24"/>
          <w:szCs w:val="24"/>
        </w:rPr>
      </w:pPr>
    </w:p>
    <w:p w14:paraId="068C6A62" w14:textId="77777777" w:rsidR="00A652F6" w:rsidRPr="00480325" w:rsidRDefault="00A652F6" w:rsidP="00CE1AAE">
      <w:pPr>
        <w:spacing w:line="360" w:lineRule="auto"/>
        <w:jc w:val="center"/>
        <w:rPr>
          <w:rFonts w:ascii="Times New Roman" w:hAnsi="Times New Roman" w:cs="Times New Roman"/>
          <w:b/>
          <w:sz w:val="24"/>
          <w:szCs w:val="24"/>
        </w:rPr>
      </w:pPr>
    </w:p>
    <w:p w14:paraId="6C29FFEC" w14:textId="77777777" w:rsidR="00A652F6" w:rsidRPr="00480325" w:rsidRDefault="00A652F6" w:rsidP="00CE1AAE">
      <w:pPr>
        <w:spacing w:line="360" w:lineRule="auto"/>
        <w:jc w:val="center"/>
        <w:rPr>
          <w:rFonts w:ascii="Times New Roman" w:hAnsi="Times New Roman" w:cs="Times New Roman"/>
          <w:b/>
          <w:sz w:val="24"/>
          <w:szCs w:val="24"/>
        </w:rPr>
      </w:pPr>
    </w:p>
    <w:p w14:paraId="5748BA51" w14:textId="77777777" w:rsidR="00A652F6" w:rsidRPr="00480325" w:rsidRDefault="00A652F6" w:rsidP="00CE1AAE">
      <w:pPr>
        <w:spacing w:line="360" w:lineRule="auto"/>
        <w:jc w:val="center"/>
        <w:rPr>
          <w:rFonts w:ascii="Times New Roman" w:hAnsi="Times New Roman" w:cs="Times New Roman"/>
          <w:b/>
          <w:sz w:val="24"/>
          <w:szCs w:val="24"/>
        </w:rPr>
      </w:pPr>
    </w:p>
    <w:p w14:paraId="5DEACE16" w14:textId="77777777" w:rsidR="008C08E0" w:rsidRPr="00480325" w:rsidRDefault="008C08E0" w:rsidP="00CE1AAE">
      <w:pPr>
        <w:spacing w:line="360" w:lineRule="auto"/>
        <w:jc w:val="center"/>
        <w:rPr>
          <w:rFonts w:ascii="Times New Roman" w:hAnsi="Times New Roman" w:cs="Times New Roman"/>
          <w:b/>
          <w:sz w:val="24"/>
          <w:szCs w:val="24"/>
        </w:rPr>
      </w:pPr>
    </w:p>
    <w:p w14:paraId="1E9B1052" w14:textId="77777777" w:rsidR="008C08E0" w:rsidRPr="00480325" w:rsidRDefault="008C08E0" w:rsidP="00CE1AAE">
      <w:pPr>
        <w:spacing w:line="360" w:lineRule="auto"/>
        <w:jc w:val="center"/>
        <w:rPr>
          <w:rFonts w:ascii="Times New Roman" w:hAnsi="Times New Roman" w:cs="Times New Roman"/>
          <w:b/>
          <w:sz w:val="24"/>
          <w:szCs w:val="24"/>
        </w:rPr>
      </w:pPr>
    </w:p>
    <w:p w14:paraId="1E593812" w14:textId="77777777" w:rsidR="008C08E0" w:rsidRPr="00480325" w:rsidRDefault="008C08E0" w:rsidP="00CE1AAE">
      <w:pPr>
        <w:spacing w:line="360" w:lineRule="auto"/>
        <w:jc w:val="center"/>
        <w:rPr>
          <w:rFonts w:ascii="Times New Roman" w:hAnsi="Times New Roman" w:cs="Times New Roman"/>
          <w:b/>
          <w:sz w:val="24"/>
          <w:szCs w:val="24"/>
        </w:rPr>
      </w:pPr>
    </w:p>
    <w:p w14:paraId="36FCE549" w14:textId="77777777" w:rsidR="008C08E0" w:rsidRPr="00480325" w:rsidRDefault="008C08E0" w:rsidP="00CE1AAE">
      <w:pPr>
        <w:spacing w:line="360" w:lineRule="auto"/>
        <w:jc w:val="center"/>
        <w:rPr>
          <w:rFonts w:ascii="Times New Roman" w:hAnsi="Times New Roman" w:cs="Times New Roman"/>
          <w:b/>
          <w:sz w:val="24"/>
          <w:szCs w:val="24"/>
        </w:rPr>
      </w:pPr>
    </w:p>
    <w:p w14:paraId="34E6466B" w14:textId="77777777" w:rsidR="008C08E0" w:rsidRPr="00480325" w:rsidRDefault="008C08E0" w:rsidP="00CE1AAE">
      <w:pPr>
        <w:spacing w:line="360" w:lineRule="auto"/>
        <w:jc w:val="center"/>
        <w:rPr>
          <w:rFonts w:ascii="Times New Roman" w:hAnsi="Times New Roman" w:cs="Times New Roman"/>
          <w:b/>
          <w:sz w:val="24"/>
          <w:szCs w:val="24"/>
        </w:rPr>
      </w:pPr>
    </w:p>
    <w:p w14:paraId="0191EE90" w14:textId="1EF4EAF4" w:rsidR="00CE2E7B" w:rsidRPr="00480325" w:rsidRDefault="00500DED" w:rsidP="00CE1AAE">
      <w:pPr>
        <w:spacing w:line="360" w:lineRule="auto"/>
        <w:jc w:val="center"/>
        <w:rPr>
          <w:rFonts w:ascii="Times New Roman" w:hAnsi="Times New Roman" w:cs="Times New Roman"/>
          <w:b/>
          <w:sz w:val="24"/>
          <w:szCs w:val="24"/>
        </w:rPr>
      </w:pPr>
      <w:r w:rsidRPr="00480325">
        <w:rPr>
          <w:rFonts w:ascii="Times New Roman" w:hAnsi="Times New Roman" w:cs="Times New Roman"/>
          <w:b/>
          <w:sz w:val="24"/>
          <w:szCs w:val="24"/>
        </w:rPr>
        <w:t>ADDING QUESTIONS IN EXAM</w:t>
      </w:r>
    </w:p>
    <w:p w14:paraId="194FEA97" w14:textId="42B032BF" w:rsidR="00CE2E7B" w:rsidRPr="00480325" w:rsidRDefault="00CE2E7B" w:rsidP="00CE1AAE">
      <w:pPr>
        <w:spacing w:line="360" w:lineRule="auto"/>
        <w:jc w:val="center"/>
        <w:rPr>
          <w:rFonts w:ascii="Times New Roman" w:hAnsi="Times New Roman" w:cs="Times New Roman"/>
          <w:b/>
          <w:sz w:val="28"/>
          <w:szCs w:val="28"/>
        </w:rPr>
      </w:pPr>
    </w:p>
    <w:p w14:paraId="0584D1D5" w14:textId="516EC12A" w:rsidR="00A652F6" w:rsidRPr="00480325" w:rsidRDefault="00A652F6" w:rsidP="00CE1AAE">
      <w:pPr>
        <w:spacing w:line="360" w:lineRule="auto"/>
        <w:jc w:val="center"/>
        <w:rPr>
          <w:rFonts w:ascii="Times New Roman" w:hAnsi="Times New Roman" w:cs="Times New Roman"/>
          <w:b/>
          <w:sz w:val="24"/>
          <w:szCs w:val="24"/>
        </w:rPr>
      </w:pPr>
    </w:p>
    <w:p w14:paraId="69F69E8D" w14:textId="024440DB" w:rsidR="00A652F6" w:rsidRPr="00480325" w:rsidRDefault="00A652F6" w:rsidP="00CE1AAE">
      <w:pPr>
        <w:spacing w:line="360" w:lineRule="auto"/>
        <w:jc w:val="center"/>
        <w:rPr>
          <w:rFonts w:ascii="Times New Roman" w:hAnsi="Times New Roman" w:cs="Times New Roman"/>
          <w:b/>
          <w:sz w:val="24"/>
          <w:szCs w:val="24"/>
        </w:rPr>
      </w:pPr>
    </w:p>
    <w:p w14:paraId="2BE57279" w14:textId="28566056" w:rsidR="00A652F6" w:rsidRPr="00480325" w:rsidRDefault="00A652F6" w:rsidP="00CE1AAE">
      <w:pPr>
        <w:spacing w:line="360" w:lineRule="auto"/>
        <w:jc w:val="center"/>
        <w:rPr>
          <w:rFonts w:ascii="Times New Roman" w:hAnsi="Times New Roman" w:cs="Times New Roman"/>
          <w:b/>
          <w:sz w:val="24"/>
          <w:szCs w:val="24"/>
        </w:rPr>
      </w:pPr>
    </w:p>
    <w:p w14:paraId="650B5615" w14:textId="14BA900C" w:rsidR="008C08E0" w:rsidRPr="00480325" w:rsidRDefault="008C08E0" w:rsidP="00CE1AAE">
      <w:pPr>
        <w:spacing w:line="360" w:lineRule="auto"/>
        <w:jc w:val="center"/>
        <w:rPr>
          <w:rFonts w:ascii="Times New Roman" w:hAnsi="Times New Roman" w:cs="Times New Roman"/>
          <w:b/>
          <w:sz w:val="24"/>
          <w:szCs w:val="24"/>
        </w:rPr>
      </w:pPr>
      <w:r w:rsidRPr="00480325">
        <w:rPr>
          <w:rFonts w:ascii="Times New Roman" w:hAnsi="Times New Roman" w:cs="Times New Roman"/>
          <w:b/>
          <w:noProof/>
          <w:sz w:val="28"/>
          <w:szCs w:val="28"/>
        </w:rPr>
        <w:drawing>
          <wp:anchor distT="0" distB="0" distL="114300" distR="114300" simplePos="0" relativeHeight="251659776" behindDoc="0" locked="0" layoutInCell="1" allowOverlap="1" wp14:anchorId="0A73F797" wp14:editId="33F30068">
            <wp:simplePos x="0" y="0"/>
            <wp:positionH relativeFrom="column">
              <wp:posOffset>513080</wp:posOffset>
            </wp:positionH>
            <wp:positionV relativeFrom="paragraph">
              <wp:posOffset>78105</wp:posOffset>
            </wp:positionV>
            <wp:extent cx="5731510" cy="3223895"/>
            <wp:effectExtent l="0" t="0" r="0" b="0"/>
            <wp:wrapThrough wrapText="bothSides">
              <wp:wrapPolygon edited="0">
                <wp:start x="0" y="0"/>
                <wp:lineTo x="0" y="21443"/>
                <wp:lineTo x="21538" y="21443"/>
                <wp:lineTo x="21538" y="0"/>
                <wp:lineTo x="0" y="0"/>
              </wp:wrapPolygon>
            </wp:wrapThrough>
            <wp:docPr id="1932640937" name="Picture 2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40937" name="Picture 25" descr="A computer screen 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E2FD623" w14:textId="77777777" w:rsidR="008C08E0" w:rsidRPr="00480325" w:rsidRDefault="008C08E0" w:rsidP="00CE1AAE">
      <w:pPr>
        <w:spacing w:line="360" w:lineRule="auto"/>
        <w:jc w:val="center"/>
        <w:rPr>
          <w:rFonts w:ascii="Times New Roman" w:hAnsi="Times New Roman" w:cs="Times New Roman"/>
          <w:b/>
          <w:sz w:val="24"/>
          <w:szCs w:val="24"/>
        </w:rPr>
      </w:pPr>
    </w:p>
    <w:p w14:paraId="5E255F04" w14:textId="77777777" w:rsidR="008C08E0" w:rsidRPr="00480325" w:rsidRDefault="008C08E0" w:rsidP="00CE1AAE">
      <w:pPr>
        <w:spacing w:line="360" w:lineRule="auto"/>
        <w:jc w:val="center"/>
        <w:rPr>
          <w:rFonts w:ascii="Times New Roman" w:hAnsi="Times New Roman" w:cs="Times New Roman"/>
          <w:b/>
          <w:sz w:val="24"/>
          <w:szCs w:val="24"/>
        </w:rPr>
      </w:pPr>
    </w:p>
    <w:p w14:paraId="540B4FF3" w14:textId="77777777" w:rsidR="008C08E0" w:rsidRPr="00480325" w:rsidRDefault="008C08E0" w:rsidP="00CE1AAE">
      <w:pPr>
        <w:spacing w:line="360" w:lineRule="auto"/>
        <w:jc w:val="center"/>
        <w:rPr>
          <w:rFonts w:ascii="Times New Roman" w:hAnsi="Times New Roman" w:cs="Times New Roman"/>
          <w:b/>
          <w:sz w:val="24"/>
          <w:szCs w:val="24"/>
        </w:rPr>
      </w:pPr>
    </w:p>
    <w:p w14:paraId="12D5D07D" w14:textId="77777777" w:rsidR="008C08E0" w:rsidRPr="00480325" w:rsidRDefault="008C08E0" w:rsidP="00CE1AAE">
      <w:pPr>
        <w:spacing w:line="360" w:lineRule="auto"/>
        <w:jc w:val="center"/>
        <w:rPr>
          <w:rFonts w:ascii="Times New Roman" w:hAnsi="Times New Roman" w:cs="Times New Roman"/>
          <w:b/>
          <w:sz w:val="24"/>
          <w:szCs w:val="24"/>
        </w:rPr>
      </w:pPr>
    </w:p>
    <w:p w14:paraId="74C5977A" w14:textId="77777777" w:rsidR="008C08E0" w:rsidRPr="00480325" w:rsidRDefault="008C08E0" w:rsidP="00CE1AAE">
      <w:pPr>
        <w:spacing w:line="360" w:lineRule="auto"/>
        <w:jc w:val="center"/>
        <w:rPr>
          <w:rFonts w:ascii="Times New Roman" w:hAnsi="Times New Roman" w:cs="Times New Roman"/>
          <w:b/>
          <w:sz w:val="24"/>
          <w:szCs w:val="24"/>
        </w:rPr>
      </w:pPr>
    </w:p>
    <w:p w14:paraId="537ED568" w14:textId="77777777" w:rsidR="008C08E0" w:rsidRPr="00480325" w:rsidRDefault="008C08E0" w:rsidP="00CE1AAE">
      <w:pPr>
        <w:spacing w:line="360" w:lineRule="auto"/>
        <w:jc w:val="center"/>
        <w:rPr>
          <w:rFonts w:ascii="Times New Roman" w:hAnsi="Times New Roman" w:cs="Times New Roman"/>
          <w:b/>
          <w:sz w:val="24"/>
          <w:szCs w:val="24"/>
        </w:rPr>
      </w:pPr>
    </w:p>
    <w:p w14:paraId="4CB773AE" w14:textId="77777777" w:rsidR="008C08E0" w:rsidRPr="00480325" w:rsidRDefault="008C08E0" w:rsidP="00CE1AAE">
      <w:pPr>
        <w:spacing w:line="360" w:lineRule="auto"/>
        <w:jc w:val="center"/>
        <w:rPr>
          <w:rFonts w:ascii="Times New Roman" w:hAnsi="Times New Roman" w:cs="Times New Roman"/>
          <w:b/>
          <w:sz w:val="24"/>
          <w:szCs w:val="24"/>
        </w:rPr>
      </w:pPr>
    </w:p>
    <w:p w14:paraId="38094BA1" w14:textId="77777777" w:rsidR="008C08E0" w:rsidRPr="00480325" w:rsidRDefault="008C08E0" w:rsidP="00CE1AAE">
      <w:pPr>
        <w:spacing w:line="360" w:lineRule="auto"/>
        <w:jc w:val="center"/>
        <w:rPr>
          <w:rFonts w:ascii="Times New Roman" w:hAnsi="Times New Roman" w:cs="Times New Roman"/>
          <w:b/>
          <w:sz w:val="24"/>
          <w:szCs w:val="24"/>
        </w:rPr>
      </w:pPr>
    </w:p>
    <w:p w14:paraId="436F12C9" w14:textId="77777777" w:rsidR="008C08E0" w:rsidRPr="00480325" w:rsidRDefault="008C08E0" w:rsidP="00CE1AAE">
      <w:pPr>
        <w:spacing w:line="360" w:lineRule="auto"/>
        <w:jc w:val="center"/>
        <w:rPr>
          <w:rFonts w:ascii="Times New Roman" w:hAnsi="Times New Roman" w:cs="Times New Roman"/>
          <w:b/>
          <w:sz w:val="24"/>
          <w:szCs w:val="24"/>
        </w:rPr>
      </w:pPr>
    </w:p>
    <w:p w14:paraId="3AAEA861" w14:textId="77777777" w:rsidR="008C08E0" w:rsidRPr="00480325" w:rsidRDefault="008C08E0" w:rsidP="00CE1AAE">
      <w:pPr>
        <w:spacing w:line="360" w:lineRule="auto"/>
        <w:jc w:val="center"/>
        <w:rPr>
          <w:rFonts w:ascii="Times New Roman" w:hAnsi="Times New Roman" w:cs="Times New Roman"/>
          <w:b/>
          <w:sz w:val="24"/>
          <w:szCs w:val="24"/>
        </w:rPr>
      </w:pPr>
    </w:p>
    <w:p w14:paraId="61A81265" w14:textId="77777777" w:rsidR="008C08E0" w:rsidRPr="00480325" w:rsidRDefault="008C08E0" w:rsidP="00CE1AAE">
      <w:pPr>
        <w:spacing w:line="360" w:lineRule="auto"/>
        <w:jc w:val="center"/>
        <w:rPr>
          <w:rFonts w:ascii="Times New Roman" w:hAnsi="Times New Roman" w:cs="Times New Roman"/>
          <w:b/>
          <w:sz w:val="24"/>
          <w:szCs w:val="24"/>
        </w:rPr>
      </w:pPr>
    </w:p>
    <w:p w14:paraId="4C1EFF23" w14:textId="77777777" w:rsidR="008C08E0" w:rsidRPr="00480325" w:rsidRDefault="008C08E0" w:rsidP="00CE1AAE">
      <w:pPr>
        <w:spacing w:line="360" w:lineRule="auto"/>
        <w:jc w:val="center"/>
        <w:rPr>
          <w:rFonts w:ascii="Times New Roman" w:hAnsi="Times New Roman" w:cs="Times New Roman"/>
          <w:b/>
          <w:sz w:val="24"/>
          <w:szCs w:val="24"/>
        </w:rPr>
      </w:pPr>
    </w:p>
    <w:p w14:paraId="07A85282" w14:textId="5C2ECA03" w:rsidR="00CE2E7B" w:rsidRPr="00480325" w:rsidRDefault="00500DED" w:rsidP="00CE1AAE">
      <w:pPr>
        <w:spacing w:line="360" w:lineRule="auto"/>
        <w:jc w:val="center"/>
        <w:rPr>
          <w:rFonts w:ascii="Times New Roman" w:hAnsi="Times New Roman" w:cs="Times New Roman"/>
          <w:b/>
          <w:sz w:val="24"/>
          <w:szCs w:val="24"/>
        </w:rPr>
      </w:pPr>
      <w:r w:rsidRPr="00480325">
        <w:rPr>
          <w:rFonts w:ascii="Times New Roman" w:hAnsi="Times New Roman" w:cs="Times New Roman"/>
          <w:b/>
          <w:sz w:val="24"/>
          <w:szCs w:val="24"/>
        </w:rPr>
        <w:t>TEST INSTRUCTIONS</w:t>
      </w:r>
    </w:p>
    <w:p w14:paraId="33C912C5" w14:textId="6F166DF2" w:rsidR="00CE2E7B" w:rsidRPr="00480325" w:rsidRDefault="00CE2E7B" w:rsidP="00CE1AAE">
      <w:pPr>
        <w:spacing w:line="360" w:lineRule="auto"/>
        <w:jc w:val="center"/>
        <w:rPr>
          <w:rFonts w:ascii="Times New Roman" w:hAnsi="Times New Roman" w:cs="Times New Roman"/>
          <w:b/>
          <w:sz w:val="28"/>
          <w:szCs w:val="28"/>
        </w:rPr>
      </w:pPr>
    </w:p>
    <w:p w14:paraId="6ED3DC64" w14:textId="569B47DC" w:rsidR="004B17CC" w:rsidRPr="00480325" w:rsidRDefault="004B17CC" w:rsidP="00CE1AAE">
      <w:pPr>
        <w:spacing w:line="360" w:lineRule="auto"/>
        <w:jc w:val="center"/>
        <w:rPr>
          <w:rFonts w:ascii="Times New Roman" w:hAnsi="Times New Roman" w:cs="Times New Roman"/>
          <w:b/>
          <w:noProof/>
          <w:sz w:val="28"/>
          <w:szCs w:val="28"/>
        </w:rPr>
      </w:pPr>
    </w:p>
    <w:p w14:paraId="31A93B2C" w14:textId="77777777" w:rsidR="00A652F6" w:rsidRPr="00480325" w:rsidRDefault="00A652F6" w:rsidP="007B25AA">
      <w:pPr>
        <w:spacing w:line="360" w:lineRule="auto"/>
        <w:jc w:val="center"/>
        <w:rPr>
          <w:rFonts w:ascii="Times New Roman" w:hAnsi="Times New Roman" w:cs="Times New Roman"/>
          <w:b/>
          <w:sz w:val="28"/>
          <w:szCs w:val="28"/>
        </w:rPr>
      </w:pPr>
    </w:p>
    <w:p w14:paraId="57D07952" w14:textId="77777777" w:rsidR="008C08E0" w:rsidRPr="00480325" w:rsidRDefault="008C08E0" w:rsidP="007B25AA">
      <w:pPr>
        <w:spacing w:line="360" w:lineRule="auto"/>
        <w:jc w:val="center"/>
        <w:rPr>
          <w:rFonts w:ascii="Times New Roman" w:hAnsi="Times New Roman" w:cs="Times New Roman"/>
          <w:b/>
          <w:sz w:val="28"/>
          <w:szCs w:val="28"/>
        </w:rPr>
      </w:pPr>
    </w:p>
    <w:p w14:paraId="79C03C7B" w14:textId="4C4E8744" w:rsidR="00CE2E7B" w:rsidRPr="00480325" w:rsidRDefault="00CE2E7B" w:rsidP="007B25AA">
      <w:pPr>
        <w:spacing w:line="360" w:lineRule="auto"/>
        <w:jc w:val="center"/>
        <w:rPr>
          <w:rFonts w:ascii="Times New Roman" w:hAnsi="Times New Roman" w:cs="Times New Roman"/>
          <w:b/>
          <w:noProof/>
          <w:sz w:val="28"/>
          <w:szCs w:val="28"/>
        </w:rPr>
      </w:pPr>
    </w:p>
    <w:p w14:paraId="5CC21FD8" w14:textId="7BA81EFB" w:rsidR="004B17CC" w:rsidRPr="00480325" w:rsidRDefault="008C08E0" w:rsidP="00CE1AAE">
      <w:pPr>
        <w:spacing w:line="360" w:lineRule="auto"/>
        <w:jc w:val="center"/>
        <w:rPr>
          <w:rFonts w:ascii="Times New Roman" w:hAnsi="Times New Roman" w:cs="Times New Roman"/>
          <w:b/>
          <w:noProof/>
          <w:sz w:val="28"/>
          <w:szCs w:val="28"/>
        </w:rPr>
      </w:pPr>
      <w:r w:rsidRPr="00480325">
        <w:rPr>
          <w:rFonts w:ascii="Times New Roman" w:hAnsi="Times New Roman" w:cs="Times New Roman"/>
          <w:b/>
          <w:noProof/>
          <w:sz w:val="28"/>
          <w:szCs w:val="28"/>
        </w:rPr>
        <w:drawing>
          <wp:anchor distT="0" distB="0" distL="114300" distR="114300" simplePos="0" relativeHeight="251650560" behindDoc="0" locked="0" layoutInCell="1" allowOverlap="1" wp14:anchorId="305C3A82" wp14:editId="20E23B94">
            <wp:simplePos x="0" y="0"/>
            <wp:positionH relativeFrom="column">
              <wp:posOffset>396875</wp:posOffset>
            </wp:positionH>
            <wp:positionV relativeFrom="paragraph">
              <wp:posOffset>12065</wp:posOffset>
            </wp:positionV>
            <wp:extent cx="5715181" cy="3076938"/>
            <wp:effectExtent l="0" t="0" r="0" b="0"/>
            <wp:wrapThrough wrapText="bothSides">
              <wp:wrapPolygon edited="0">
                <wp:start x="0" y="0"/>
                <wp:lineTo x="0" y="21533"/>
                <wp:lineTo x="21528" y="21533"/>
                <wp:lineTo x="21528" y="0"/>
                <wp:lineTo x="0" y="0"/>
              </wp:wrapPolygon>
            </wp:wrapThrough>
            <wp:docPr id="167748826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8267" name="Picture 26" descr="A screenshot of a computer&#10;&#10;Description automatically generated"/>
                    <pic:cNvPicPr/>
                  </pic:nvPicPr>
                  <pic:blipFill rotWithShape="1">
                    <a:blip r:embed="rId41" cstate="print">
                      <a:extLst>
                        <a:ext uri="{28A0092B-C50C-407E-A947-70E740481C1C}">
                          <a14:useLocalDpi xmlns:a14="http://schemas.microsoft.com/office/drawing/2010/main" val="0"/>
                        </a:ext>
                      </a:extLst>
                    </a:blip>
                    <a:srcRect l="285" t="4558"/>
                    <a:stretch/>
                  </pic:blipFill>
                  <pic:spPr bwMode="auto">
                    <a:xfrm>
                      <a:off x="0" y="0"/>
                      <a:ext cx="5715181" cy="3076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C399E5" w14:textId="4CB2C649" w:rsidR="004B17CC" w:rsidRPr="00480325" w:rsidRDefault="004B17CC" w:rsidP="00CE1AAE">
      <w:pPr>
        <w:spacing w:line="360" w:lineRule="auto"/>
        <w:jc w:val="center"/>
        <w:rPr>
          <w:rFonts w:ascii="Times New Roman" w:hAnsi="Times New Roman" w:cs="Times New Roman"/>
          <w:b/>
          <w:noProof/>
          <w:sz w:val="28"/>
          <w:szCs w:val="28"/>
        </w:rPr>
      </w:pPr>
    </w:p>
    <w:p w14:paraId="490CCB4B" w14:textId="77777777" w:rsidR="008C08E0" w:rsidRPr="00480325" w:rsidRDefault="008C08E0" w:rsidP="00CE1AAE">
      <w:pPr>
        <w:spacing w:line="360" w:lineRule="auto"/>
        <w:jc w:val="center"/>
        <w:rPr>
          <w:rFonts w:ascii="Times New Roman" w:hAnsi="Times New Roman" w:cs="Times New Roman"/>
          <w:b/>
          <w:noProof/>
          <w:sz w:val="28"/>
          <w:szCs w:val="28"/>
        </w:rPr>
      </w:pPr>
    </w:p>
    <w:p w14:paraId="4633A90A" w14:textId="77777777" w:rsidR="008C08E0" w:rsidRPr="00480325" w:rsidRDefault="008C08E0" w:rsidP="00CE1AAE">
      <w:pPr>
        <w:spacing w:line="360" w:lineRule="auto"/>
        <w:jc w:val="center"/>
        <w:rPr>
          <w:rFonts w:ascii="Times New Roman" w:hAnsi="Times New Roman" w:cs="Times New Roman"/>
          <w:b/>
          <w:noProof/>
          <w:sz w:val="28"/>
          <w:szCs w:val="28"/>
        </w:rPr>
      </w:pPr>
    </w:p>
    <w:p w14:paraId="6BCE6362" w14:textId="77777777" w:rsidR="008C08E0" w:rsidRPr="00480325" w:rsidRDefault="008C08E0" w:rsidP="00CE1AAE">
      <w:pPr>
        <w:spacing w:line="360" w:lineRule="auto"/>
        <w:jc w:val="center"/>
        <w:rPr>
          <w:rFonts w:ascii="Times New Roman" w:hAnsi="Times New Roman" w:cs="Times New Roman"/>
          <w:b/>
          <w:noProof/>
          <w:sz w:val="28"/>
          <w:szCs w:val="28"/>
        </w:rPr>
      </w:pPr>
    </w:p>
    <w:p w14:paraId="6E885EE9" w14:textId="77777777" w:rsidR="008C08E0" w:rsidRPr="00480325" w:rsidRDefault="008C08E0" w:rsidP="00CE1AAE">
      <w:pPr>
        <w:spacing w:line="360" w:lineRule="auto"/>
        <w:jc w:val="center"/>
        <w:rPr>
          <w:rFonts w:ascii="Times New Roman" w:hAnsi="Times New Roman" w:cs="Times New Roman"/>
          <w:b/>
          <w:noProof/>
          <w:sz w:val="28"/>
          <w:szCs w:val="28"/>
        </w:rPr>
      </w:pPr>
    </w:p>
    <w:p w14:paraId="30EE84D3" w14:textId="77777777" w:rsidR="008C08E0" w:rsidRPr="00480325" w:rsidRDefault="008C08E0" w:rsidP="00CE1AAE">
      <w:pPr>
        <w:spacing w:line="360" w:lineRule="auto"/>
        <w:jc w:val="center"/>
        <w:rPr>
          <w:rFonts w:ascii="Times New Roman" w:hAnsi="Times New Roman" w:cs="Times New Roman"/>
          <w:b/>
          <w:noProof/>
          <w:sz w:val="28"/>
          <w:szCs w:val="28"/>
        </w:rPr>
      </w:pPr>
    </w:p>
    <w:p w14:paraId="107835FB" w14:textId="77777777" w:rsidR="008C08E0" w:rsidRPr="00480325" w:rsidRDefault="008C08E0" w:rsidP="00CE1AAE">
      <w:pPr>
        <w:spacing w:line="360" w:lineRule="auto"/>
        <w:jc w:val="center"/>
        <w:rPr>
          <w:rFonts w:ascii="Times New Roman" w:hAnsi="Times New Roman" w:cs="Times New Roman"/>
          <w:b/>
          <w:noProof/>
          <w:sz w:val="28"/>
          <w:szCs w:val="28"/>
        </w:rPr>
      </w:pPr>
    </w:p>
    <w:p w14:paraId="2BCA3DD6" w14:textId="77777777" w:rsidR="008C08E0" w:rsidRPr="00480325" w:rsidRDefault="008C08E0" w:rsidP="00CE1AAE">
      <w:pPr>
        <w:spacing w:line="360" w:lineRule="auto"/>
        <w:jc w:val="center"/>
        <w:rPr>
          <w:rFonts w:ascii="Times New Roman" w:hAnsi="Times New Roman" w:cs="Times New Roman"/>
          <w:b/>
          <w:noProof/>
          <w:sz w:val="28"/>
          <w:szCs w:val="28"/>
        </w:rPr>
      </w:pPr>
    </w:p>
    <w:p w14:paraId="18DEA09B" w14:textId="170D7AED" w:rsidR="008C08E0" w:rsidRPr="00480325" w:rsidRDefault="008C08E0" w:rsidP="008C08E0">
      <w:pPr>
        <w:spacing w:line="360" w:lineRule="auto"/>
        <w:jc w:val="center"/>
        <w:rPr>
          <w:rFonts w:ascii="Times New Roman" w:hAnsi="Times New Roman" w:cs="Times New Roman"/>
          <w:b/>
          <w:noProof/>
          <w:sz w:val="28"/>
          <w:szCs w:val="28"/>
        </w:rPr>
      </w:pPr>
    </w:p>
    <w:p w14:paraId="127DAB2B" w14:textId="77777777" w:rsidR="008C08E0" w:rsidRPr="00480325" w:rsidRDefault="008C08E0" w:rsidP="008C08E0">
      <w:pPr>
        <w:spacing w:line="360" w:lineRule="auto"/>
        <w:jc w:val="center"/>
        <w:rPr>
          <w:rFonts w:ascii="Times New Roman" w:hAnsi="Times New Roman" w:cs="Times New Roman"/>
          <w:b/>
          <w:noProof/>
          <w:sz w:val="28"/>
          <w:szCs w:val="28"/>
        </w:rPr>
      </w:pPr>
    </w:p>
    <w:p w14:paraId="33841AA2" w14:textId="1F080A3E" w:rsidR="004B17CC" w:rsidRPr="00480325" w:rsidRDefault="008C08E0" w:rsidP="008C08E0">
      <w:pPr>
        <w:spacing w:line="360" w:lineRule="auto"/>
        <w:jc w:val="center"/>
        <w:rPr>
          <w:rFonts w:ascii="Times New Roman" w:hAnsi="Times New Roman" w:cs="Times New Roman"/>
          <w:b/>
          <w:noProof/>
          <w:sz w:val="28"/>
          <w:szCs w:val="28"/>
        </w:rPr>
      </w:pPr>
      <w:r w:rsidRPr="00480325">
        <w:rPr>
          <w:rFonts w:ascii="Times New Roman" w:hAnsi="Times New Roman" w:cs="Times New Roman"/>
          <w:b/>
          <w:noProof/>
          <w:sz w:val="28"/>
          <w:szCs w:val="28"/>
        </w:rPr>
        <w:t>EXAM PAGE</w:t>
      </w:r>
    </w:p>
    <w:p w14:paraId="34183077" w14:textId="77777777" w:rsidR="008C08E0" w:rsidRPr="00480325" w:rsidRDefault="008C08E0" w:rsidP="00CE1AAE">
      <w:pPr>
        <w:spacing w:line="360" w:lineRule="auto"/>
        <w:ind w:left="1440"/>
        <w:jc w:val="center"/>
        <w:rPr>
          <w:rFonts w:ascii="Times New Roman" w:hAnsi="Times New Roman" w:cs="Times New Roman"/>
          <w:b/>
          <w:noProof/>
          <w:sz w:val="28"/>
          <w:szCs w:val="28"/>
        </w:rPr>
      </w:pPr>
    </w:p>
    <w:p w14:paraId="1E416BED" w14:textId="19A60E0E" w:rsidR="008C08E0" w:rsidRPr="00480325" w:rsidRDefault="008C08E0" w:rsidP="00CE1AAE">
      <w:pPr>
        <w:spacing w:line="360" w:lineRule="auto"/>
        <w:ind w:left="1440"/>
        <w:jc w:val="center"/>
        <w:rPr>
          <w:rFonts w:ascii="Times New Roman" w:hAnsi="Times New Roman" w:cs="Times New Roman"/>
          <w:b/>
          <w:sz w:val="28"/>
          <w:szCs w:val="28"/>
        </w:rPr>
      </w:pPr>
    </w:p>
    <w:p w14:paraId="1512343D" w14:textId="1275FC1E" w:rsidR="008C08E0" w:rsidRPr="00480325" w:rsidRDefault="008C08E0" w:rsidP="00CE1AAE">
      <w:pPr>
        <w:spacing w:line="360" w:lineRule="auto"/>
        <w:ind w:left="1440"/>
        <w:jc w:val="center"/>
        <w:rPr>
          <w:rFonts w:ascii="Times New Roman" w:hAnsi="Times New Roman" w:cs="Times New Roman"/>
          <w:b/>
          <w:sz w:val="28"/>
          <w:szCs w:val="28"/>
        </w:rPr>
      </w:pPr>
      <w:r w:rsidRPr="00480325">
        <w:rPr>
          <w:rFonts w:ascii="Times New Roman" w:hAnsi="Times New Roman" w:cs="Times New Roman"/>
          <w:b/>
          <w:noProof/>
          <w:sz w:val="28"/>
          <w:szCs w:val="28"/>
        </w:rPr>
        <w:drawing>
          <wp:anchor distT="0" distB="0" distL="114300" distR="114300" simplePos="0" relativeHeight="251663872" behindDoc="0" locked="0" layoutInCell="1" allowOverlap="1" wp14:anchorId="79A140CE" wp14:editId="3D010ED6">
            <wp:simplePos x="0" y="0"/>
            <wp:positionH relativeFrom="column">
              <wp:posOffset>459740</wp:posOffset>
            </wp:positionH>
            <wp:positionV relativeFrom="paragraph">
              <wp:posOffset>228600</wp:posOffset>
            </wp:positionV>
            <wp:extent cx="5757545" cy="3053080"/>
            <wp:effectExtent l="0" t="0" r="0" b="0"/>
            <wp:wrapThrough wrapText="bothSides">
              <wp:wrapPolygon edited="0">
                <wp:start x="0" y="0"/>
                <wp:lineTo x="0" y="21429"/>
                <wp:lineTo x="21512" y="21429"/>
                <wp:lineTo x="21512" y="0"/>
                <wp:lineTo x="0" y="0"/>
              </wp:wrapPolygon>
            </wp:wrapThrough>
            <wp:docPr id="187820393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3935" name="Picture 30"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476" t="4222" b="1052"/>
                    <a:stretch/>
                  </pic:blipFill>
                  <pic:spPr bwMode="auto">
                    <a:xfrm>
                      <a:off x="0" y="0"/>
                      <a:ext cx="5757545"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2CCA8" w14:textId="77777777" w:rsidR="008C08E0" w:rsidRPr="00480325" w:rsidRDefault="008C08E0" w:rsidP="00CE1AAE">
      <w:pPr>
        <w:spacing w:line="360" w:lineRule="auto"/>
        <w:ind w:left="1440"/>
        <w:jc w:val="center"/>
        <w:rPr>
          <w:rFonts w:ascii="Times New Roman" w:hAnsi="Times New Roman" w:cs="Times New Roman"/>
          <w:b/>
          <w:sz w:val="28"/>
          <w:szCs w:val="28"/>
        </w:rPr>
      </w:pPr>
    </w:p>
    <w:p w14:paraId="0EF91717" w14:textId="77777777" w:rsidR="008C08E0" w:rsidRPr="00480325" w:rsidRDefault="008C08E0" w:rsidP="00CE1AAE">
      <w:pPr>
        <w:spacing w:line="360" w:lineRule="auto"/>
        <w:ind w:left="1440"/>
        <w:jc w:val="center"/>
        <w:rPr>
          <w:rFonts w:ascii="Times New Roman" w:hAnsi="Times New Roman" w:cs="Times New Roman"/>
          <w:b/>
          <w:sz w:val="28"/>
          <w:szCs w:val="28"/>
        </w:rPr>
      </w:pPr>
    </w:p>
    <w:p w14:paraId="3062957D" w14:textId="2CD1FD8F" w:rsidR="004B17CC" w:rsidRPr="00480325" w:rsidRDefault="004B17CC" w:rsidP="00CE1AAE">
      <w:pPr>
        <w:spacing w:line="360" w:lineRule="auto"/>
        <w:ind w:left="1440"/>
        <w:jc w:val="center"/>
        <w:rPr>
          <w:rFonts w:ascii="Times New Roman" w:hAnsi="Times New Roman" w:cs="Times New Roman"/>
          <w:b/>
          <w:sz w:val="28"/>
          <w:szCs w:val="28"/>
        </w:rPr>
      </w:pPr>
      <w:r w:rsidRPr="00480325">
        <w:rPr>
          <w:rFonts w:ascii="Times New Roman" w:hAnsi="Times New Roman" w:cs="Times New Roman"/>
          <w:b/>
          <w:sz w:val="28"/>
          <w:szCs w:val="28"/>
        </w:rPr>
        <w:t>PROHIBITED OBJECT DETECTED ALERT</w:t>
      </w:r>
    </w:p>
    <w:p w14:paraId="3B4811F7" w14:textId="77777777" w:rsidR="008C08E0" w:rsidRPr="00480325" w:rsidRDefault="008C08E0" w:rsidP="00CE1AAE">
      <w:pPr>
        <w:spacing w:line="360" w:lineRule="auto"/>
        <w:ind w:left="1440"/>
        <w:jc w:val="center"/>
        <w:rPr>
          <w:rFonts w:ascii="Times New Roman" w:hAnsi="Times New Roman" w:cs="Times New Roman"/>
          <w:b/>
          <w:sz w:val="28"/>
          <w:szCs w:val="28"/>
        </w:rPr>
      </w:pPr>
    </w:p>
    <w:p w14:paraId="53DF8150" w14:textId="77777777" w:rsidR="008C08E0" w:rsidRPr="00480325" w:rsidRDefault="008C08E0" w:rsidP="00CE1AAE">
      <w:pPr>
        <w:spacing w:line="360" w:lineRule="auto"/>
        <w:ind w:left="1440"/>
        <w:jc w:val="center"/>
        <w:rPr>
          <w:rFonts w:ascii="Times New Roman" w:hAnsi="Times New Roman" w:cs="Times New Roman"/>
          <w:b/>
          <w:sz w:val="28"/>
          <w:szCs w:val="28"/>
        </w:rPr>
      </w:pPr>
    </w:p>
    <w:p w14:paraId="3DFA7EDE" w14:textId="77777777" w:rsidR="008C08E0" w:rsidRPr="00480325" w:rsidRDefault="008C08E0" w:rsidP="00CE1AAE">
      <w:pPr>
        <w:spacing w:line="360" w:lineRule="auto"/>
        <w:ind w:left="1440"/>
        <w:jc w:val="center"/>
        <w:rPr>
          <w:rFonts w:ascii="Times New Roman" w:hAnsi="Times New Roman" w:cs="Times New Roman"/>
          <w:b/>
          <w:sz w:val="28"/>
          <w:szCs w:val="28"/>
        </w:rPr>
      </w:pPr>
    </w:p>
    <w:p w14:paraId="59DE4704" w14:textId="77777777" w:rsidR="004B17CC" w:rsidRPr="00480325" w:rsidRDefault="004B17CC" w:rsidP="00CE1AAE">
      <w:pPr>
        <w:spacing w:line="360" w:lineRule="auto"/>
        <w:jc w:val="center"/>
        <w:rPr>
          <w:rFonts w:ascii="Times New Roman" w:hAnsi="Times New Roman" w:cs="Times New Roman"/>
          <w:b/>
          <w:noProof/>
          <w:sz w:val="28"/>
          <w:szCs w:val="28"/>
        </w:rPr>
      </w:pPr>
    </w:p>
    <w:p w14:paraId="3B03022D" w14:textId="77777777" w:rsidR="008C08E0" w:rsidRPr="00480325" w:rsidRDefault="008C08E0" w:rsidP="00CE1AAE">
      <w:pPr>
        <w:spacing w:line="360" w:lineRule="auto"/>
        <w:jc w:val="center"/>
        <w:rPr>
          <w:rFonts w:ascii="Times New Roman" w:hAnsi="Times New Roman" w:cs="Times New Roman"/>
          <w:b/>
          <w:noProof/>
          <w:sz w:val="28"/>
          <w:szCs w:val="28"/>
        </w:rPr>
      </w:pPr>
    </w:p>
    <w:p w14:paraId="663CA5BC" w14:textId="77777777" w:rsidR="008C08E0" w:rsidRPr="00480325" w:rsidRDefault="008C08E0" w:rsidP="00CE1AAE">
      <w:pPr>
        <w:spacing w:line="360" w:lineRule="auto"/>
        <w:jc w:val="center"/>
        <w:rPr>
          <w:rFonts w:ascii="Times New Roman" w:hAnsi="Times New Roman" w:cs="Times New Roman"/>
          <w:b/>
          <w:noProof/>
          <w:sz w:val="28"/>
          <w:szCs w:val="28"/>
        </w:rPr>
      </w:pPr>
    </w:p>
    <w:p w14:paraId="6D3E2A22" w14:textId="19D5035F" w:rsidR="008C08E0" w:rsidRPr="00480325" w:rsidRDefault="008C08E0" w:rsidP="00CE1AAE">
      <w:pPr>
        <w:spacing w:line="360" w:lineRule="auto"/>
        <w:jc w:val="center"/>
        <w:rPr>
          <w:rFonts w:ascii="Times New Roman" w:hAnsi="Times New Roman" w:cs="Times New Roman"/>
          <w:b/>
          <w:noProof/>
          <w:sz w:val="28"/>
          <w:szCs w:val="28"/>
        </w:rPr>
      </w:pPr>
      <w:r w:rsidRPr="00480325">
        <w:rPr>
          <w:rFonts w:ascii="Times New Roman" w:hAnsi="Times New Roman" w:cs="Times New Roman"/>
          <w:b/>
          <w:noProof/>
          <w:sz w:val="28"/>
          <w:szCs w:val="28"/>
        </w:rPr>
        <w:drawing>
          <wp:anchor distT="0" distB="0" distL="114300" distR="114300" simplePos="0" relativeHeight="251661824" behindDoc="0" locked="0" layoutInCell="1" allowOverlap="1" wp14:anchorId="64BC3E8F" wp14:editId="5BE97904">
            <wp:simplePos x="0" y="0"/>
            <wp:positionH relativeFrom="column">
              <wp:posOffset>480060</wp:posOffset>
            </wp:positionH>
            <wp:positionV relativeFrom="paragraph">
              <wp:posOffset>278130</wp:posOffset>
            </wp:positionV>
            <wp:extent cx="5687695" cy="3076575"/>
            <wp:effectExtent l="0" t="0" r="0" b="0"/>
            <wp:wrapThrough wrapText="bothSides">
              <wp:wrapPolygon edited="0">
                <wp:start x="0" y="0"/>
                <wp:lineTo x="0" y="21533"/>
                <wp:lineTo x="21559" y="21533"/>
                <wp:lineTo x="21559" y="0"/>
                <wp:lineTo x="0" y="0"/>
              </wp:wrapPolygon>
            </wp:wrapThrough>
            <wp:docPr id="7584787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8740" name="Picture 31"/>
                    <pic:cNvPicPr/>
                  </pic:nvPicPr>
                  <pic:blipFill rotWithShape="1">
                    <a:blip r:embed="rId43" cstate="print">
                      <a:extLst>
                        <a:ext uri="{28A0092B-C50C-407E-A947-70E740481C1C}">
                          <a14:useLocalDpi xmlns:a14="http://schemas.microsoft.com/office/drawing/2010/main" val="0"/>
                        </a:ext>
                      </a:extLst>
                    </a:blip>
                    <a:srcRect l="760" t="4558"/>
                    <a:stretch/>
                  </pic:blipFill>
                  <pic:spPr bwMode="auto">
                    <a:xfrm>
                      <a:off x="0" y="0"/>
                      <a:ext cx="568769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9BFD4" w14:textId="68803743" w:rsidR="004B17CC" w:rsidRPr="00480325" w:rsidRDefault="004B17CC" w:rsidP="00CE1AAE">
      <w:pPr>
        <w:spacing w:line="360" w:lineRule="auto"/>
        <w:jc w:val="center"/>
        <w:rPr>
          <w:rFonts w:ascii="Times New Roman" w:hAnsi="Times New Roman" w:cs="Times New Roman"/>
          <w:b/>
          <w:noProof/>
          <w:sz w:val="28"/>
          <w:szCs w:val="28"/>
        </w:rPr>
      </w:pPr>
    </w:p>
    <w:p w14:paraId="655A488B" w14:textId="63856F64" w:rsidR="00CE2E7B" w:rsidRPr="00480325" w:rsidRDefault="00CE2E7B" w:rsidP="00CE1AAE">
      <w:pPr>
        <w:spacing w:line="360" w:lineRule="auto"/>
        <w:jc w:val="center"/>
        <w:rPr>
          <w:rFonts w:ascii="Times New Roman" w:hAnsi="Times New Roman" w:cs="Times New Roman"/>
          <w:b/>
          <w:sz w:val="28"/>
          <w:szCs w:val="28"/>
        </w:rPr>
      </w:pPr>
    </w:p>
    <w:p w14:paraId="0C9F5BC1" w14:textId="753BC448" w:rsidR="004B17CC" w:rsidRPr="00480325" w:rsidRDefault="004B17CC" w:rsidP="00CE1AAE">
      <w:pPr>
        <w:spacing w:line="360" w:lineRule="auto"/>
        <w:jc w:val="center"/>
        <w:rPr>
          <w:rFonts w:ascii="Times New Roman" w:hAnsi="Times New Roman" w:cs="Times New Roman"/>
          <w:b/>
          <w:sz w:val="28"/>
          <w:szCs w:val="28"/>
        </w:rPr>
      </w:pPr>
    </w:p>
    <w:p w14:paraId="19FEB5FB" w14:textId="2657D4CC" w:rsidR="004B17CC" w:rsidRPr="00480325" w:rsidRDefault="004B17CC" w:rsidP="00CE1AAE">
      <w:pPr>
        <w:spacing w:line="360" w:lineRule="auto"/>
        <w:jc w:val="center"/>
        <w:rPr>
          <w:rFonts w:ascii="Times New Roman" w:hAnsi="Times New Roman" w:cs="Times New Roman"/>
          <w:b/>
          <w:sz w:val="28"/>
          <w:szCs w:val="28"/>
        </w:rPr>
      </w:pPr>
    </w:p>
    <w:p w14:paraId="1B82945F" w14:textId="37CC1C5C" w:rsidR="004B17CC" w:rsidRPr="00480325" w:rsidRDefault="004B17CC" w:rsidP="00CE1AAE">
      <w:pPr>
        <w:spacing w:line="360" w:lineRule="auto"/>
        <w:jc w:val="center"/>
        <w:rPr>
          <w:rFonts w:ascii="Times New Roman" w:hAnsi="Times New Roman" w:cs="Times New Roman"/>
          <w:b/>
          <w:sz w:val="28"/>
          <w:szCs w:val="28"/>
        </w:rPr>
      </w:pPr>
    </w:p>
    <w:p w14:paraId="59ED34F3" w14:textId="1BEF1AEC" w:rsidR="004D29AF" w:rsidRPr="00480325" w:rsidRDefault="008C08E0"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sz w:val="28"/>
          <w:szCs w:val="28"/>
        </w:rPr>
        <w:t xml:space="preserve"> </w:t>
      </w:r>
      <w:r w:rsidR="00500DED" w:rsidRPr="00480325">
        <w:rPr>
          <w:rFonts w:ascii="Times New Roman" w:hAnsi="Times New Roman" w:cs="Times New Roman"/>
          <w:b/>
          <w:sz w:val="28"/>
          <w:szCs w:val="28"/>
        </w:rPr>
        <w:t>MULTIPLE FACE DETECTED ALERT</w:t>
      </w:r>
    </w:p>
    <w:p w14:paraId="604BF7A5" w14:textId="0D7E7A25" w:rsidR="004D29AF" w:rsidRPr="00480325" w:rsidRDefault="004D29AF" w:rsidP="00CE1AAE">
      <w:pPr>
        <w:spacing w:line="360" w:lineRule="auto"/>
        <w:jc w:val="center"/>
        <w:rPr>
          <w:rFonts w:ascii="Times New Roman" w:hAnsi="Times New Roman" w:cs="Times New Roman"/>
          <w:b/>
          <w:sz w:val="28"/>
          <w:szCs w:val="28"/>
        </w:rPr>
      </w:pPr>
    </w:p>
    <w:p w14:paraId="26A3D3F4" w14:textId="77777777" w:rsidR="004B17CC" w:rsidRPr="00480325" w:rsidRDefault="004B17CC" w:rsidP="00CE1AAE">
      <w:pPr>
        <w:spacing w:line="360" w:lineRule="auto"/>
        <w:jc w:val="center"/>
        <w:rPr>
          <w:rFonts w:ascii="Times New Roman" w:hAnsi="Times New Roman" w:cs="Times New Roman"/>
          <w:b/>
          <w:noProof/>
          <w:sz w:val="28"/>
          <w:szCs w:val="28"/>
        </w:rPr>
      </w:pPr>
    </w:p>
    <w:p w14:paraId="0A6309A0" w14:textId="0A6873D0" w:rsidR="004D29AF" w:rsidRPr="00480325" w:rsidRDefault="004D29AF" w:rsidP="00CE1AAE">
      <w:pPr>
        <w:spacing w:line="360" w:lineRule="auto"/>
        <w:jc w:val="center"/>
        <w:rPr>
          <w:rFonts w:ascii="Times New Roman" w:hAnsi="Times New Roman" w:cs="Times New Roman"/>
          <w:b/>
          <w:sz w:val="28"/>
          <w:szCs w:val="28"/>
        </w:rPr>
      </w:pPr>
    </w:p>
    <w:p w14:paraId="68B38B46" w14:textId="642FAD9B" w:rsidR="004D29AF" w:rsidRPr="00480325" w:rsidRDefault="00C9780E"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noProof/>
          <w:sz w:val="28"/>
          <w:szCs w:val="28"/>
        </w:rPr>
        <w:drawing>
          <wp:anchor distT="0" distB="0" distL="114300" distR="114300" simplePos="0" relativeHeight="251658752" behindDoc="0" locked="0" layoutInCell="1" allowOverlap="1" wp14:anchorId="1256F0A1" wp14:editId="0126435D">
            <wp:simplePos x="0" y="0"/>
            <wp:positionH relativeFrom="column">
              <wp:posOffset>324543</wp:posOffset>
            </wp:positionH>
            <wp:positionV relativeFrom="paragraph">
              <wp:posOffset>448771</wp:posOffset>
            </wp:positionV>
            <wp:extent cx="5704296" cy="3055166"/>
            <wp:effectExtent l="0" t="0" r="0" b="0"/>
            <wp:wrapThrough wrapText="bothSides">
              <wp:wrapPolygon edited="0">
                <wp:start x="0" y="0"/>
                <wp:lineTo x="0" y="21416"/>
                <wp:lineTo x="21497" y="21416"/>
                <wp:lineTo x="21497" y="0"/>
                <wp:lineTo x="0" y="0"/>
              </wp:wrapPolygon>
            </wp:wrapThrough>
            <wp:docPr id="1635153478"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53478" name="Picture 29" descr="A screen 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l="475" t="5233"/>
                    <a:stretch/>
                  </pic:blipFill>
                  <pic:spPr bwMode="auto">
                    <a:xfrm>
                      <a:off x="0" y="0"/>
                      <a:ext cx="5704296" cy="3055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6D96E" w14:textId="77777777" w:rsidR="008C08E0" w:rsidRPr="00480325" w:rsidRDefault="008C08E0" w:rsidP="00CE1AAE">
      <w:pPr>
        <w:spacing w:line="360" w:lineRule="auto"/>
        <w:jc w:val="center"/>
        <w:rPr>
          <w:rFonts w:ascii="Times New Roman" w:hAnsi="Times New Roman" w:cs="Times New Roman"/>
          <w:b/>
          <w:sz w:val="28"/>
          <w:szCs w:val="28"/>
        </w:rPr>
      </w:pPr>
    </w:p>
    <w:p w14:paraId="1388968E" w14:textId="77777777" w:rsidR="008C08E0" w:rsidRPr="00480325" w:rsidRDefault="008C08E0" w:rsidP="00CE1AAE">
      <w:pPr>
        <w:spacing w:line="360" w:lineRule="auto"/>
        <w:jc w:val="center"/>
        <w:rPr>
          <w:rFonts w:ascii="Times New Roman" w:hAnsi="Times New Roman" w:cs="Times New Roman"/>
          <w:b/>
          <w:sz w:val="28"/>
          <w:szCs w:val="28"/>
        </w:rPr>
      </w:pPr>
    </w:p>
    <w:p w14:paraId="1965C3D2" w14:textId="77777777" w:rsidR="008C08E0" w:rsidRPr="00480325" w:rsidRDefault="008C08E0" w:rsidP="00CE1AAE">
      <w:pPr>
        <w:spacing w:line="360" w:lineRule="auto"/>
        <w:jc w:val="center"/>
        <w:rPr>
          <w:rFonts w:ascii="Times New Roman" w:hAnsi="Times New Roman" w:cs="Times New Roman"/>
          <w:b/>
          <w:sz w:val="28"/>
          <w:szCs w:val="28"/>
        </w:rPr>
      </w:pPr>
    </w:p>
    <w:p w14:paraId="1C03F65F" w14:textId="77777777" w:rsidR="008C08E0" w:rsidRPr="00480325" w:rsidRDefault="008C08E0" w:rsidP="00CE1AAE">
      <w:pPr>
        <w:spacing w:line="360" w:lineRule="auto"/>
        <w:jc w:val="center"/>
        <w:rPr>
          <w:rFonts w:ascii="Times New Roman" w:hAnsi="Times New Roman" w:cs="Times New Roman"/>
          <w:b/>
          <w:sz w:val="28"/>
          <w:szCs w:val="28"/>
        </w:rPr>
      </w:pPr>
    </w:p>
    <w:p w14:paraId="6B579BC0" w14:textId="77777777" w:rsidR="008C08E0" w:rsidRPr="00480325" w:rsidRDefault="008C08E0" w:rsidP="00CE1AAE">
      <w:pPr>
        <w:spacing w:line="360" w:lineRule="auto"/>
        <w:jc w:val="center"/>
        <w:rPr>
          <w:rFonts w:ascii="Times New Roman" w:hAnsi="Times New Roman" w:cs="Times New Roman"/>
          <w:b/>
          <w:sz w:val="28"/>
          <w:szCs w:val="28"/>
        </w:rPr>
      </w:pPr>
    </w:p>
    <w:p w14:paraId="432A908C" w14:textId="77777777" w:rsidR="008C08E0" w:rsidRPr="00480325" w:rsidRDefault="008C08E0" w:rsidP="00CE1AAE">
      <w:pPr>
        <w:spacing w:line="360" w:lineRule="auto"/>
        <w:jc w:val="center"/>
        <w:rPr>
          <w:rFonts w:ascii="Times New Roman" w:hAnsi="Times New Roman" w:cs="Times New Roman"/>
          <w:b/>
          <w:sz w:val="28"/>
          <w:szCs w:val="28"/>
        </w:rPr>
      </w:pPr>
    </w:p>
    <w:p w14:paraId="15BB8C28" w14:textId="77777777" w:rsidR="008C08E0" w:rsidRPr="00480325" w:rsidRDefault="008C08E0" w:rsidP="00CE1AAE">
      <w:pPr>
        <w:spacing w:line="360" w:lineRule="auto"/>
        <w:jc w:val="center"/>
        <w:rPr>
          <w:rFonts w:ascii="Times New Roman" w:hAnsi="Times New Roman" w:cs="Times New Roman"/>
          <w:b/>
          <w:sz w:val="28"/>
          <w:szCs w:val="28"/>
        </w:rPr>
      </w:pPr>
    </w:p>
    <w:p w14:paraId="35252EC4" w14:textId="77777777" w:rsidR="008C08E0" w:rsidRPr="00480325" w:rsidRDefault="008C08E0" w:rsidP="00CE1AAE">
      <w:pPr>
        <w:spacing w:line="360" w:lineRule="auto"/>
        <w:jc w:val="center"/>
        <w:rPr>
          <w:rFonts w:ascii="Times New Roman" w:hAnsi="Times New Roman" w:cs="Times New Roman"/>
          <w:b/>
          <w:sz w:val="28"/>
          <w:szCs w:val="28"/>
        </w:rPr>
      </w:pPr>
    </w:p>
    <w:p w14:paraId="3B72BCA5" w14:textId="77777777" w:rsidR="008C08E0" w:rsidRPr="00480325" w:rsidRDefault="008C08E0" w:rsidP="00CE1AAE">
      <w:pPr>
        <w:spacing w:line="360" w:lineRule="auto"/>
        <w:jc w:val="center"/>
        <w:rPr>
          <w:rFonts w:ascii="Times New Roman" w:hAnsi="Times New Roman" w:cs="Times New Roman"/>
          <w:b/>
          <w:sz w:val="28"/>
          <w:szCs w:val="28"/>
        </w:rPr>
      </w:pPr>
    </w:p>
    <w:p w14:paraId="3111D281" w14:textId="77777777" w:rsidR="008C08E0" w:rsidRPr="00480325" w:rsidRDefault="008C08E0" w:rsidP="00CE1AAE">
      <w:pPr>
        <w:spacing w:line="360" w:lineRule="auto"/>
        <w:jc w:val="center"/>
        <w:rPr>
          <w:rFonts w:ascii="Times New Roman" w:hAnsi="Times New Roman" w:cs="Times New Roman"/>
          <w:b/>
          <w:sz w:val="28"/>
          <w:szCs w:val="28"/>
        </w:rPr>
      </w:pPr>
    </w:p>
    <w:p w14:paraId="15985266" w14:textId="77777777" w:rsidR="008C08E0" w:rsidRPr="00480325" w:rsidRDefault="008C08E0" w:rsidP="00CE1AAE">
      <w:pPr>
        <w:spacing w:line="360" w:lineRule="auto"/>
        <w:jc w:val="center"/>
        <w:rPr>
          <w:rFonts w:ascii="Times New Roman" w:hAnsi="Times New Roman" w:cs="Times New Roman"/>
          <w:b/>
          <w:sz w:val="28"/>
          <w:szCs w:val="28"/>
        </w:rPr>
      </w:pPr>
    </w:p>
    <w:p w14:paraId="65B05195" w14:textId="13C55D48" w:rsidR="004D29AF" w:rsidRPr="00480325" w:rsidRDefault="004B17CC"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sz w:val="28"/>
          <w:szCs w:val="28"/>
        </w:rPr>
        <w:t>FACE NOT VISIBLE ALERT</w:t>
      </w:r>
    </w:p>
    <w:p w14:paraId="26B51649" w14:textId="6C75BF80" w:rsidR="004D29AF" w:rsidRPr="00480325" w:rsidRDefault="004D29AF" w:rsidP="00CE1AAE">
      <w:pPr>
        <w:spacing w:line="360" w:lineRule="auto"/>
        <w:jc w:val="center"/>
        <w:rPr>
          <w:rFonts w:ascii="Times New Roman" w:hAnsi="Times New Roman" w:cs="Times New Roman"/>
          <w:b/>
          <w:sz w:val="28"/>
          <w:szCs w:val="28"/>
        </w:rPr>
      </w:pPr>
    </w:p>
    <w:p w14:paraId="799A696D" w14:textId="5590E341" w:rsidR="004D29AF" w:rsidRPr="00480325" w:rsidRDefault="004D29AF" w:rsidP="00CE1AAE">
      <w:pPr>
        <w:spacing w:line="360" w:lineRule="auto"/>
        <w:jc w:val="center"/>
        <w:rPr>
          <w:rFonts w:ascii="Times New Roman" w:hAnsi="Times New Roman" w:cs="Times New Roman"/>
          <w:b/>
          <w:sz w:val="28"/>
          <w:szCs w:val="28"/>
        </w:rPr>
      </w:pPr>
    </w:p>
    <w:p w14:paraId="34968CE7" w14:textId="326B1E57" w:rsidR="008C08E0" w:rsidRPr="00480325" w:rsidRDefault="008C08E0"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noProof/>
          <w:sz w:val="28"/>
          <w:szCs w:val="28"/>
        </w:rPr>
        <w:drawing>
          <wp:anchor distT="0" distB="0" distL="114300" distR="114300" simplePos="0" relativeHeight="251664896" behindDoc="0" locked="0" layoutInCell="1" allowOverlap="1" wp14:anchorId="123835E6" wp14:editId="6CA2EE8C">
            <wp:simplePos x="0" y="0"/>
            <wp:positionH relativeFrom="column">
              <wp:posOffset>510540</wp:posOffset>
            </wp:positionH>
            <wp:positionV relativeFrom="paragraph">
              <wp:posOffset>84455</wp:posOffset>
            </wp:positionV>
            <wp:extent cx="5731510" cy="3223895"/>
            <wp:effectExtent l="0" t="0" r="0" b="0"/>
            <wp:wrapThrough wrapText="bothSides">
              <wp:wrapPolygon edited="0">
                <wp:start x="0" y="0"/>
                <wp:lineTo x="0" y="21443"/>
                <wp:lineTo x="21538" y="21443"/>
                <wp:lineTo x="21538" y="0"/>
                <wp:lineTo x="0" y="0"/>
              </wp:wrapPolygon>
            </wp:wrapThrough>
            <wp:docPr id="18692595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9555" name="Picture 18692595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6BF53BE3" w14:textId="77777777" w:rsidR="008C08E0" w:rsidRPr="00480325" w:rsidRDefault="008C08E0" w:rsidP="00CE1AAE">
      <w:pPr>
        <w:spacing w:line="360" w:lineRule="auto"/>
        <w:jc w:val="center"/>
        <w:rPr>
          <w:rFonts w:ascii="Times New Roman" w:hAnsi="Times New Roman" w:cs="Times New Roman"/>
          <w:b/>
          <w:sz w:val="28"/>
          <w:szCs w:val="28"/>
        </w:rPr>
      </w:pPr>
    </w:p>
    <w:p w14:paraId="46F96664" w14:textId="77777777" w:rsidR="008C08E0" w:rsidRPr="00480325" w:rsidRDefault="008C08E0" w:rsidP="00CE1AAE">
      <w:pPr>
        <w:spacing w:line="360" w:lineRule="auto"/>
        <w:jc w:val="center"/>
        <w:rPr>
          <w:rFonts w:ascii="Times New Roman" w:hAnsi="Times New Roman" w:cs="Times New Roman"/>
          <w:b/>
          <w:sz w:val="28"/>
          <w:szCs w:val="28"/>
        </w:rPr>
      </w:pPr>
    </w:p>
    <w:p w14:paraId="09F93876" w14:textId="77777777" w:rsidR="008C08E0" w:rsidRPr="00480325" w:rsidRDefault="008C08E0" w:rsidP="00CE1AAE">
      <w:pPr>
        <w:spacing w:line="360" w:lineRule="auto"/>
        <w:jc w:val="center"/>
        <w:rPr>
          <w:rFonts w:ascii="Times New Roman" w:hAnsi="Times New Roman" w:cs="Times New Roman"/>
          <w:b/>
          <w:sz w:val="28"/>
          <w:szCs w:val="28"/>
        </w:rPr>
      </w:pPr>
    </w:p>
    <w:p w14:paraId="1272769E" w14:textId="77777777" w:rsidR="008C08E0" w:rsidRPr="00480325" w:rsidRDefault="008C08E0" w:rsidP="00CE1AAE">
      <w:pPr>
        <w:spacing w:line="360" w:lineRule="auto"/>
        <w:jc w:val="center"/>
        <w:rPr>
          <w:rFonts w:ascii="Times New Roman" w:hAnsi="Times New Roman" w:cs="Times New Roman"/>
          <w:b/>
          <w:sz w:val="28"/>
          <w:szCs w:val="28"/>
        </w:rPr>
      </w:pPr>
    </w:p>
    <w:p w14:paraId="67456AA7" w14:textId="77777777" w:rsidR="008C08E0" w:rsidRPr="00480325" w:rsidRDefault="008C08E0" w:rsidP="00CE1AAE">
      <w:pPr>
        <w:spacing w:line="360" w:lineRule="auto"/>
        <w:jc w:val="center"/>
        <w:rPr>
          <w:rFonts w:ascii="Times New Roman" w:hAnsi="Times New Roman" w:cs="Times New Roman"/>
          <w:b/>
          <w:sz w:val="28"/>
          <w:szCs w:val="28"/>
        </w:rPr>
      </w:pPr>
    </w:p>
    <w:p w14:paraId="062C15A1" w14:textId="77777777" w:rsidR="008C08E0" w:rsidRPr="00480325" w:rsidRDefault="008C08E0" w:rsidP="00CE1AAE">
      <w:pPr>
        <w:spacing w:line="360" w:lineRule="auto"/>
        <w:jc w:val="center"/>
        <w:rPr>
          <w:rFonts w:ascii="Times New Roman" w:hAnsi="Times New Roman" w:cs="Times New Roman"/>
          <w:b/>
          <w:sz w:val="28"/>
          <w:szCs w:val="28"/>
        </w:rPr>
      </w:pPr>
    </w:p>
    <w:p w14:paraId="7E5DF543" w14:textId="77777777" w:rsidR="008C08E0" w:rsidRPr="00480325" w:rsidRDefault="008C08E0" w:rsidP="00CE1AAE">
      <w:pPr>
        <w:spacing w:line="360" w:lineRule="auto"/>
        <w:jc w:val="center"/>
        <w:rPr>
          <w:rFonts w:ascii="Times New Roman" w:hAnsi="Times New Roman" w:cs="Times New Roman"/>
          <w:b/>
          <w:sz w:val="28"/>
          <w:szCs w:val="28"/>
        </w:rPr>
      </w:pPr>
    </w:p>
    <w:p w14:paraId="3C0D82FD" w14:textId="77777777" w:rsidR="008C08E0" w:rsidRPr="00480325" w:rsidRDefault="008C08E0" w:rsidP="00CE1AAE">
      <w:pPr>
        <w:spacing w:line="360" w:lineRule="auto"/>
        <w:jc w:val="center"/>
        <w:rPr>
          <w:rFonts w:ascii="Times New Roman" w:hAnsi="Times New Roman" w:cs="Times New Roman"/>
          <w:b/>
          <w:sz w:val="28"/>
          <w:szCs w:val="28"/>
        </w:rPr>
      </w:pPr>
    </w:p>
    <w:p w14:paraId="226F4871" w14:textId="77777777" w:rsidR="008C08E0" w:rsidRPr="00480325" w:rsidRDefault="008C08E0" w:rsidP="00CE1AAE">
      <w:pPr>
        <w:spacing w:line="360" w:lineRule="auto"/>
        <w:jc w:val="center"/>
        <w:rPr>
          <w:rFonts w:ascii="Times New Roman" w:hAnsi="Times New Roman" w:cs="Times New Roman"/>
          <w:b/>
          <w:sz w:val="28"/>
          <w:szCs w:val="28"/>
        </w:rPr>
      </w:pPr>
    </w:p>
    <w:p w14:paraId="4832C3C7" w14:textId="77777777" w:rsidR="008C08E0" w:rsidRPr="00480325" w:rsidRDefault="008C08E0" w:rsidP="00CE1AAE">
      <w:pPr>
        <w:spacing w:line="360" w:lineRule="auto"/>
        <w:jc w:val="center"/>
        <w:rPr>
          <w:rFonts w:ascii="Times New Roman" w:hAnsi="Times New Roman" w:cs="Times New Roman"/>
          <w:b/>
          <w:sz w:val="28"/>
          <w:szCs w:val="28"/>
        </w:rPr>
      </w:pPr>
    </w:p>
    <w:p w14:paraId="21A5AB77" w14:textId="223AE368" w:rsidR="004D29AF" w:rsidRPr="00480325" w:rsidRDefault="00500DED"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sz w:val="28"/>
          <w:szCs w:val="28"/>
        </w:rPr>
        <w:t>EXAM COMPLETION SUCCESS</w:t>
      </w:r>
    </w:p>
    <w:p w14:paraId="4D8233C3" w14:textId="0BEF1F1F" w:rsidR="004D29AF" w:rsidRPr="00480325" w:rsidRDefault="004D29AF" w:rsidP="00CE1AAE">
      <w:pPr>
        <w:spacing w:line="360" w:lineRule="auto"/>
        <w:jc w:val="center"/>
        <w:rPr>
          <w:rFonts w:ascii="Times New Roman" w:hAnsi="Times New Roman" w:cs="Times New Roman"/>
          <w:b/>
          <w:sz w:val="28"/>
          <w:szCs w:val="28"/>
        </w:rPr>
      </w:pPr>
    </w:p>
    <w:p w14:paraId="3ECBC797" w14:textId="3974A407" w:rsidR="004D29AF" w:rsidRPr="00480325" w:rsidRDefault="004D29AF" w:rsidP="00CE1AAE">
      <w:pPr>
        <w:spacing w:line="360" w:lineRule="auto"/>
        <w:jc w:val="center"/>
        <w:rPr>
          <w:rFonts w:ascii="Times New Roman" w:hAnsi="Times New Roman" w:cs="Times New Roman"/>
          <w:b/>
          <w:sz w:val="28"/>
          <w:szCs w:val="28"/>
        </w:rPr>
      </w:pPr>
    </w:p>
    <w:p w14:paraId="7638F681" w14:textId="6FFF54D6" w:rsidR="004D29AF" w:rsidRPr="00480325" w:rsidRDefault="00C9780E" w:rsidP="00CE1AAE">
      <w:pPr>
        <w:spacing w:line="360" w:lineRule="auto"/>
        <w:jc w:val="center"/>
        <w:rPr>
          <w:rFonts w:ascii="Times New Roman" w:hAnsi="Times New Roman" w:cs="Times New Roman"/>
          <w:b/>
          <w:sz w:val="28"/>
          <w:szCs w:val="28"/>
        </w:rPr>
      </w:pPr>
      <w:r w:rsidRPr="00480325">
        <w:rPr>
          <w:rFonts w:ascii="Times New Roman" w:hAnsi="Times New Roman" w:cs="Times New Roman"/>
          <w:b/>
          <w:noProof/>
          <w:sz w:val="28"/>
          <w:szCs w:val="28"/>
        </w:rPr>
        <w:drawing>
          <wp:inline distT="0" distB="0" distL="0" distR="0" wp14:anchorId="31667640" wp14:editId="60A7B54F">
            <wp:extent cx="5661660" cy="3184605"/>
            <wp:effectExtent l="0" t="0" r="0" b="0"/>
            <wp:docPr id="15887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78319" name="Picture 15887783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7845" cy="3188084"/>
                    </a:xfrm>
                    <a:prstGeom prst="rect">
                      <a:avLst/>
                    </a:prstGeom>
                  </pic:spPr>
                </pic:pic>
              </a:graphicData>
            </a:graphic>
          </wp:inline>
        </w:drawing>
      </w:r>
    </w:p>
    <w:p w14:paraId="406BB1B7" w14:textId="44164836" w:rsidR="000C253A" w:rsidRPr="00C261B2" w:rsidRDefault="00500DED" w:rsidP="00C261B2">
      <w:pPr>
        <w:spacing w:line="360" w:lineRule="auto"/>
        <w:ind w:left="2880" w:firstLine="720"/>
        <w:rPr>
          <w:rFonts w:ascii="Times New Roman" w:hAnsi="Times New Roman" w:cs="Times New Roman"/>
          <w:b/>
          <w:sz w:val="28"/>
          <w:szCs w:val="28"/>
        </w:rPr>
      </w:pPr>
      <w:r w:rsidRPr="00480325">
        <w:rPr>
          <w:rFonts w:ascii="Times New Roman" w:hAnsi="Times New Roman" w:cs="Times New Roman"/>
          <w:b/>
          <w:sz w:val="28"/>
          <w:szCs w:val="28"/>
        </w:rPr>
        <w:t>CHEATING LOG OF AN EXA</w:t>
      </w:r>
      <w:r w:rsidR="00C261B2">
        <w:rPr>
          <w:rFonts w:ascii="Times New Roman" w:hAnsi="Times New Roman" w:cs="Times New Roman"/>
          <w:b/>
          <w:sz w:val="28"/>
          <w:szCs w:val="28"/>
        </w:rPr>
        <w:t>M</w:t>
      </w:r>
    </w:p>
    <w:p w14:paraId="6F953924" w14:textId="04295342" w:rsidR="00662BDF" w:rsidRPr="00480325" w:rsidRDefault="00662BDF" w:rsidP="00662BDF">
      <w:pPr>
        <w:spacing w:line="480" w:lineRule="auto"/>
        <w:jc w:val="both"/>
        <w:rPr>
          <w:rFonts w:ascii="Times New Roman" w:hAnsi="Times New Roman" w:cs="Times New Roman"/>
          <w:b/>
          <w:sz w:val="32"/>
          <w:szCs w:val="32"/>
        </w:rPr>
      </w:pPr>
      <w:r w:rsidRPr="00480325">
        <w:rPr>
          <w:rFonts w:ascii="Times New Roman" w:hAnsi="Times New Roman" w:cs="Times New Roman"/>
          <w:b/>
          <w:sz w:val="32"/>
          <w:szCs w:val="32"/>
        </w:rPr>
        <w:lastRenderedPageBreak/>
        <w:t>Chapter 8</w:t>
      </w:r>
    </w:p>
    <w:p w14:paraId="4ABE157C" w14:textId="77777777" w:rsidR="00662BDF" w:rsidRPr="00480325" w:rsidRDefault="00662BDF" w:rsidP="00662BDF">
      <w:pPr>
        <w:spacing w:line="480" w:lineRule="auto"/>
        <w:jc w:val="center"/>
        <w:rPr>
          <w:rFonts w:ascii="Times New Roman" w:hAnsi="Times New Roman" w:cs="Times New Roman"/>
          <w:b/>
          <w:sz w:val="36"/>
          <w:szCs w:val="36"/>
        </w:rPr>
      </w:pPr>
      <w:r w:rsidRPr="00480325">
        <w:rPr>
          <w:rFonts w:ascii="Times New Roman" w:hAnsi="Times New Roman" w:cs="Times New Roman"/>
          <w:b/>
          <w:sz w:val="36"/>
          <w:szCs w:val="36"/>
        </w:rPr>
        <w:t>Conclusion and Future Work</w:t>
      </w:r>
    </w:p>
    <w:p w14:paraId="794B162D" w14:textId="77777777" w:rsidR="00662BDF" w:rsidRPr="00480325" w:rsidRDefault="00662BDF" w:rsidP="00662BDF">
      <w:pPr>
        <w:pStyle w:val="Heading4"/>
        <w:spacing w:before="0" w:line="360" w:lineRule="auto"/>
        <w:ind w:left="-5"/>
        <w:jc w:val="both"/>
        <w:rPr>
          <w:rFonts w:ascii="Times New Roman" w:hAnsi="Times New Roman" w:cs="Times New Roman"/>
          <w:b/>
          <w:bCs/>
          <w:i w:val="0"/>
          <w:iCs w:val="0"/>
          <w:color w:val="auto"/>
          <w:sz w:val="28"/>
          <w:szCs w:val="28"/>
        </w:rPr>
      </w:pPr>
      <w:r w:rsidRPr="00480325">
        <w:rPr>
          <w:rFonts w:ascii="Times New Roman" w:hAnsi="Times New Roman" w:cs="Times New Roman"/>
          <w:b/>
          <w:bCs/>
          <w:i w:val="0"/>
          <w:iCs w:val="0"/>
          <w:color w:val="auto"/>
          <w:sz w:val="28"/>
          <w:szCs w:val="28"/>
        </w:rPr>
        <w:t>8.1 CONCLUSION</w:t>
      </w:r>
    </w:p>
    <w:p w14:paraId="509EBE46" w14:textId="77777777" w:rsidR="00662BDF" w:rsidRPr="00480325" w:rsidRDefault="00662BDF" w:rsidP="00662BDF">
      <w:pPr>
        <w:spacing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Thus, the aim is to provide a safe and user-friendly environment to take exams from a remote location with a better machine learning model to proctor the examination and to prevent students from malpractices. By combining the continuous estimation components, and applying a temporal sliding window, we design higher-level features to classify whether the test taker is cheating at any moment during the exam.</w:t>
      </w:r>
    </w:p>
    <w:p w14:paraId="74F65C11" w14:textId="77777777" w:rsidR="00662BDF" w:rsidRPr="00480325" w:rsidRDefault="00662BDF" w:rsidP="00662BDF">
      <w:pPr>
        <w:spacing w:line="360" w:lineRule="auto"/>
        <w:ind w:right="67"/>
        <w:jc w:val="both"/>
        <w:rPr>
          <w:rFonts w:ascii="Times New Roman" w:hAnsi="Times New Roman" w:cs="Times New Roman"/>
          <w:sz w:val="24"/>
          <w:szCs w:val="24"/>
        </w:rPr>
      </w:pPr>
    </w:p>
    <w:p w14:paraId="2A36F3CF" w14:textId="77777777" w:rsidR="00662BDF" w:rsidRPr="00480325" w:rsidRDefault="00662BDF" w:rsidP="00662BDF">
      <w:pPr>
        <w:spacing w:line="360" w:lineRule="auto"/>
        <w:ind w:left="-5"/>
        <w:jc w:val="both"/>
        <w:rPr>
          <w:rFonts w:ascii="Times New Roman" w:hAnsi="Times New Roman" w:cs="Times New Roman"/>
          <w:sz w:val="24"/>
          <w:szCs w:val="24"/>
        </w:rPr>
      </w:pPr>
      <w:r w:rsidRPr="00480325">
        <w:rPr>
          <w:rFonts w:ascii="Times New Roman" w:eastAsia="Times New Roman" w:hAnsi="Times New Roman" w:cs="Times New Roman"/>
          <w:b/>
          <w:sz w:val="24"/>
          <w:szCs w:val="24"/>
        </w:rPr>
        <w:t>8.2 FUTURE ENHANCEMENT:</w:t>
      </w:r>
    </w:p>
    <w:p w14:paraId="19341AF4" w14:textId="77777777" w:rsidR="00662BDF" w:rsidRPr="00480325" w:rsidRDefault="00662BDF">
      <w:pPr>
        <w:numPr>
          <w:ilvl w:val="0"/>
          <w:numId w:val="4"/>
        </w:numPr>
        <w:spacing w:line="360" w:lineRule="auto"/>
        <w:ind w:left="360" w:right="67" w:hanging="360"/>
        <w:jc w:val="both"/>
        <w:rPr>
          <w:rFonts w:ascii="Times New Roman" w:hAnsi="Times New Roman" w:cs="Times New Roman"/>
          <w:b/>
          <w:bCs/>
          <w:sz w:val="24"/>
          <w:szCs w:val="24"/>
        </w:rPr>
      </w:pPr>
      <w:r w:rsidRPr="00480325">
        <w:rPr>
          <w:rFonts w:ascii="Times New Roman" w:hAnsi="Times New Roman" w:cs="Times New Roman"/>
          <w:b/>
          <w:bCs/>
          <w:sz w:val="24"/>
          <w:szCs w:val="24"/>
        </w:rPr>
        <w:t>Working in non-ideal conditions:</w:t>
      </w:r>
    </w:p>
    <w:p w14:paraId="7EFAB271" w14:textId="77777777" w:rsidR="00662BDF" w:rsidRPr="00480325" w:rsidRDefault="00662BDF" w:rsidP="00662BDF">
      <w:pPr>
        <w:spacing w:line="360" w:lineRule="auto"/>
        <w:ind w:left="360" w:right="67"/>
        <w:jc w:val="both"/>
        <w:rPr>
          <w:rFonts w:ascii="Times New Roman" w:hAnsi="Times New Roman" w:cs="Times New Roman"/>
          <w:sz w:val="24"/>
          <w:szCs w:val="24"/>
        </w:rPr>
      </w:pPr>
      <w:r w:rsidRPr="00480325">
        <w:rPr>
          <w:rFonts w:ascii="Times New Roman" w:hAnsi="Times New Roman" w:cs="Times New Roman"/>
          <w:sz w:val="24"/>
          <w:szCs w:val="24"/>
        </w:rPr>
        <w:t>Any non-ideal conditions such as low-quality web cameras or microphones being used can be negated by using advanced processing algorithms.</w:t>
      </w:r>
    </w:p>
    <w:p w14:paraId="729C94E8" w14:textId="77777777" w:rsidR="00662BDF" w:rsidRPr="00480325" w:rsidRDefault="00662BDF">
      <w:pPr>
        <w:numPr>
          <w:ilvl w:val="0"/>
          <w:numId w:val="4"/>
        </w:numPr>
        <w:spacing w:line="360" w:lineRule="auto"/>
        <w:ind w:left="360" w:right="67" w:hanging="360"/>
        <w:jc w:val="both"/>
        <w:rPr>
          <w:rFonts w:ascii="Times New Roman" w:hAnsi="Times New Roman" w:cs="Times New Roman"/>
          <w:b/>
          <w:bCs/>
          <w:sz w:val="24"/>
          <w:szCs w:val="24"/>
        </w:rPr>
      </w:pPr>
      <w:r w:rsidRPr="00480325">
        <w:rPr>
          <w:rFonts w:ascii="Times New Roman" w:hAnsi="Times New Roman" w:cs="Times New Roman"/>
          <w:b/>
          <w:bCs/>
          <w:sz w:val="24"/>
          <w:szCs w:val="24"/>
        </w:rPr>
        <w:t>Bad Network Connections:</w:t>
      </w:r>
    </w:p>
    <w:p w14:paraId="7C096BDC" w14:textId="5FD725DE" w:rsidR="00662BDF" w:rsidRPr="00480325" w:rsidRDefault="00662BDF" w:rsidP="00662BDF">
      <w:pPr>
        <w:spacing w:line="360" w:lineRule="auto"/>
        <w:ind w:left="360" w:right="67"/>
        <w:jc w:val="both"/>
        <w:rPr>
          <w:rFonts w:ascii="Times New Roman" w:hAnsi="Times New Roman" w:cs="Times New Roman"/>
          <w:sz w:val="24"/>
          <w:szCs w:val="24"/>
        </w:rPr>
      </w:pPr>
      <w:r w:rsidRPr="00480325">
        <w:rPr>
          <w:rFonts w:ascii="Times New Roman" w:hAnsi="Times New Roman" w:cs="Times New Roman"/>
          <w:sz w:val="24"/>
          <w:szCs w:val="24"/>
        </w:rPr>
        <w:t xml:space="preserve">If the candidates’ network quality is poor, any method to employ offline assessments </w:t>
      </w:r>
      <w:r w:rsidR="00CD395C" w:rsidRPr="00480325">
        <w:rPr>
          <w:rFonts w:ascii="Times New Roman" w:hAnsi="Times New Roman" w:cs="Times New Roman"/>
          <w:sz w:val="24"/>
          <w:szCs w:val="24"/>
        </w:rPr>
        <w:t>must</w:t>
      </w:r>
      <w:r w:rsidRPr="00480325">
        <w:rPr>
          <w:rFonts w:ascii="Times New Roman" w:hAnsi="Times New Roman" w:cs="Times New Roman"/>
          <w:sz w:val="24"/>
          <w:szCs w:val="24"/>
        </w:rPr>
        <w:t xml:space="preserve"> be automatically run so that the transition is smooth so that the assesses does not face any hindrances.</w:t>
      </w:r>
    </w:p>
    <w:p w14:paraId="107BC033" w14:textId="77777777" w:rsidR="00662BDF" w:rsidRPr="00480325" w:rsidRDefault="00662BDF">
      <w:pPr>
        <w:numPr>
          <w:ilvl w:val="0"/>
          <w:numId w:val="4"/>
        </w:numPr>
        <w:spacing w:line="360" w:lineRule="auto"/>
        <w:ind w:left="360" w:right="67" w:hanging="360"/>
        <w:jc w:val="both"/>
        <w:rPr>
          <w:rFonts w:ascii="Times New Roman" w:hAnsi="Times New Roman" w:cs="Times New Roman"/>
          <w:sz w:val="24"/>
          <w:szCs w:val="24"/>
        </w:rPr>
      </w:pPr>
      <w:r w:rsidRPr="00480325">
        <w:rPr>
          <w:rFonts w:ascii="Times New Roman" w:hAnsi="Times New Roman" w:cs="Times New Roman"/>
          <w:b/>
          <w:bCs/>
          <w:sz w:val="24"/>
          <w:szCs w:val="24"/>
        </w:rPr>
        <w:t>Ui/Ux Enhancements:</w:t>
      </w:r>
    </w:p>
    <w:p w14:paraId="76891FF1" w14:textId="3BA0EB37" w:rsidR="00662BDF" w:rsidRPr="00480325" w:rsidRDefault="00662BDF" w:rsidP="00662BDF">
      <w:pPr>
        <w:spacing w:line="360" w:lineRule="auto"/>
        <w:ind w:left="360" w:right="67"/>
        <w:jc w:val="both"/>
        <w:rPr>
          <w:rFonts w:ascii="Times New Roman" w:hAnsi="Times New Roman" w:cs="Times New Roman"/>
          <w:sz w:val="24"/>
          <w:szCs w:val="24"/>
        </w:rPr>
      </w:pPr>
      <w:r w:rsidRPr="00480325">
        <w:rPr>
          <w:rFonts w:ascii="Times New Roman" w:hAnsi="Times New Roman" w:cs="Times New Roman"/>
          <w:sz w:val="24"/>
          <w:szCs w:val="24"/>
        </w:rPr>
        <w:t>Enhancements can be made to the front-end UI so that the candidates can have a more</w:t>
      </w:r>
      <w:r w:rsidR="00CD395C" w:rsidRPr="00480325">
        <w:rPr>
          <w:rFonts w:ascii="Times New Roman" w:hAnsi="Times New Roman" w:cs="Times New Roman"/>
          <w:sz w:val="24"/>
          <w:szCs w:val="24"/>
        </w:rPr>
        <w:t xml:space="preserve"> </w:t>
      </w:r>
      <w:r w:rsidRPr="00480325">
        <w:rPr>
          <w:rFonts w:ascii="Times New Roman" w:hAnsi="Times New Roman" w:cs="Times New Roman"/>
          <w:sz w:val="24"/>
          <w:szCs w:val="24"/>
        </w:rPr>
        <w:t>pleasant experience.</w:t>
      </w:r>
    </w:p>
    <w:p w14:paraId="059B6255" w14:textId="77777777" w:rsidR="00662BDF" w:rsidRPr="00480325" w:rsidRDefault="00662BDF" w:rsidP="00662BDF">
      <w:pPr>
        <w:spacing w:line="360" w:lineRule="auto"/>
        <w:ind w:right="67"/>
        <w:jc w:val="both"/>
        <w:rPr>
          <w:rFonts w:ascii="Times New Roman" w:hAnsi="Times New Roman" w:cs="Times New Roman"/>
          <w:sz w:val="24"/>
          <w:szCs w:val="24"/>
        </w:rPr>
      </w:pPr>
      <w:r w:rsidRPr="00480325">
        <w:rPr>
          <w:rFonts w:ascii="Times New Roman" w:eastAsia="Segoe Print" w:hAnsi="Times New Roman" w:cs="Times New Roman"/>
          <w:sz w:val="24"/>
          <w:szCs w:val="24"/>
        </w:rPr>
        <w:t xml:space="preserve">● </w:t>
      </w:r>
      <w:r w:rsidRPr="00480325">
        <w:rPr>
          <w:rFonts w:ascii="Times New Roman" w:hAnsi="Times New Roman" w:cs="Times New Roman"/>
          <w:b/>
          <w:bCs/>
          <w:sz w:val="24"/>
          <w:szCs w:val="24"/>
        </w:rPr>
        <w:t>Scalability:</w:t>
      </w:r>
    </w:p>
    <w:p w14:paraId="3517FB12" w14:textId="32FF7EEB" w:rsidR="00662BDF" w:rsidRPr="00480325" w:rsidRDefault="00662BDF" w:rsidP="00CD395C">
      <w:pPr>
        <w:spacing w:line="360" w:lineRule="auto"/>
        <w:ind w:left="300" w:right="67"/>
        <w:jc w:val="both"/>
        <w:rPr>
          <w:rFonts w:ascii="Times New Roman" w:hAnsi="Times New Roman" w:cs="Times New Roman"/>
          <w:sz w:val="24"/>
          <w:szCs w:val="24"/>
        </w:rPr>
      </w:pPr>
      <w:r w:rsidRPr="00480325">
        <w:rPr>
          <w:rFonts w:ascii="Times New Roman" w:hAnsi="Times New Roman" w:cs="Times New Roman"/>
          <w:sz w:val="24"/>
          <w:szCs w:val="24"/>
        </w:rPr>
        <w:t xml:space="preserve">Further advancements to accommodate even more numbers of candidates to assess simultaneously can be </w:t>
      </w:r>
      <w:r w:rsidR="00CD395C" w:rsidRPr="00480325">
        <w:rPr>
          <w:rFonts w:ascii="Times New Roman" w:hAnsi="Times New Roman" w:cs="Times New Roman"/>
          <w:sz w:val="24"/>
          <w:szCs w:val="24"/>
        </w:rPr>
        <w:t xml:space="preserve">   </w:t>
      </w:r>
      <w:r w:rsidRPr="00480325">
        <w:rPr>
          <w:rFonts w:ascii="Times New Roman" w:hAnsi="Times New Roman" w:cs="Times New Roman"/>
          <w:sz w:val="24"/>
          <w:szCs w:val="24"/>
        </w:rPr>
        <w:t>implemented.</w:t>
      </w:r>
    </w:p>
    <w:p w14:paraId="77F233A6" w14:textId="77777777" w:rsidR="00662BDF" w:rsidRPr="00480325" w:rsidRDefault="00662BDF" w:rsidP="00AB7CD8">
      <w:pPr>
        <w:spacing w:line="480" w:lineRule="auto"/>
        <w:jc w:val="both"/>
        <w:rPr>
          <w:rFonts w:ascii="Times New Roman" w:hAnsi="Times New Roman" w:cs="Times New Roman"/>
          <w:b/>
          <w:sz w:val="28"/>
          <w:szCs w:val="28"/>
        </w:rPr>
      </w:pPr>
    </w:p>
    <w:p w14:paraId="21471426" w14:textId="77777777" w:rsidR="00662BDF" w:rsidRPr="00480325" w:rsidRDefault="00662BDF" w:rsidP="00AB7CD8">
      <w:pPr>
        <w:spacing w:line="480" w:lineRule="auto"/>
        <w:jc w:val="both"/>
        <w:rPr>
          <w:rFonts w:ascii="Times New Roman" w:hAnsi="Times New Roman" w:cs="Times New Roman"/>
          <w:b/>
          <w:sz w:val="28"/>
          <w:szCs w:val="28"/>
        </w:rPr>
      </w:pPr>
    </w:p>
    <w:p w14:paraId="375BE705" w14:textId="77777777" w:rsidR="00662BDF" w:rsidRPr="00480325" w:rsidRDefault="00662BDF" w:rsidP="00AB7CD8">
      <w:pPr>
        <w:spacing w:line="480" w:lineRule="auto"/>
        <w:jc w:val="both"/>
        <w:rPr>
          <w:rFonts w:ascii="Times New Roman" w:hAnsi="Times New Roman" w:cs="Times New Roman"/>
          <w:b/>
          <w:sz w:val="28"/>
          <w:szCs w:val="28"/>
        </w:rPr>
      </w:pPr>
    </w:p>
    <w:p w14:paraId="1D54D4A5" w14:textId="77777777" w:rsidR="00662BDF" w:rsidRPr="00480325" w:rsidRDefault="00662BDF" w:rsidP="00AB7CD8">
      <w:pPr>
        <w:spacing w:line="480" w:lineRule="auto"/>
        <w:jc w:val="both"/>
        <w:rPr>
          <w:rFonts w:ascii="Times New Roman" w:hAnsi="Times New Roman" w:cs="Times New Roman"/>
          <w:b/>
          <w:sz w:val="28"/>
          <w:szCs w:val="28"/>
        </w:rPr>
      </w:pPr>
    </w:p>
    <w:p w14:paraId="5D745FD7" w14:textId="77777777" w:rsidR="00662BDF" w:rsidRPr="00480325" w:rsidRDefault="00662BDF" w:rsidP="00AB7CD8">
      <w:pPr>
        <w:spacing w:line="480" w:lineRule="auto"/>
        <w:jc w:val="both"/>
        <w:rPr>
          <w:rFonts w:ascii="Times New Roman" w:hAnsi="Times New Roman" w:cs="Times New Roman"/>
          <w:b/>
          <w:sz w:val="28"/>
          <w:szCs w:val="28"/>
        </w:rPr>
      </w:pPr>
    </w:p>
    <w:p w14:paraId="17D2688B" w14:textId="77777777" w:rsidR="000C253A" w:rsidRPr="00480325" w:rsidRDefault="000C253A" w:rsidP="00AB7CD8">
      <w:pPr>
        <w:spacing w:line="480" w:lineRule="auto"/>
        <w:jc w:val="both"/>
        <w:rPr>
          <w:rFonts w:ascii="Times New Roman" w:hAnsi="Times New Roman" w:cs="Times New Roman"/>
          <w:b/>
          <w:sz w:val="28"/>
          <w:szCs w:val="28"/>
        </w:rPr>
      </w:pPr>
    </w:p>
    <w:p w14:paraId="2AE55743" w14:textId="77777777" w:rsidR="000C253A" w:rsidRPr="00480325" w:rsidRDefault="000C253A" w:rsidP="00AB7CD8">
      <w:pPr>
        <w:spacing w:line="480" w:lineRule="auto"/>
        <w:jc w:val="both"/>
        <w:rPr>
          <w:rFonts w:ascii="Times New Roman" w:hAnsi="Times New Roman" w:cs="Times New Roman"/>
          <w:b/>
          <w:sz w:val="28"/>
          <w:szCs w:val="28"/>
        </w:rPr>
      </w:pPr>
    </w:p>
    <w:p w14:paraId="1359EC7D" w14:textId="77777777" w:rsidR="00EC34D6" w:rsidRPr="00701AB5" w:rsidRDefault="00EC34D6" w:rsidP="00EC34D6">
      <w:pPr>
        <w:jc w:val="center"/>
        <w:rPr>
          <w:rFonts w:ascii="Times New Roman" w:hAnsi="Times New Roman" w:cs="Times New Roman"/>
          <w:b/>
          <w:bCs/>
          <w:sz w:val="28"/>
          <w:szCs w:val="28"/>
        </w:rPr>
      </w:pPr>
      <w:r w:rsidRPr="00701AB5">
        <w:rPr>
          <w:rFonts w:ascii="Times New Roman" w:hAnsi="Times New Roman" w:cs="Times New Roman"/>
          <w:b/>
          <w:bCs/>
          <w:sz w:val="28"/>
          <w:szCs w:val="28"/>
        </w:rPr>
        <w:lastRenderedPageBreak/>
        <w:t>Details of Major Project Research Paper</w:t>
      </w:r>
    </w:p>
    <w:p w14:paraId="7BD236F2" w14:textId="77777777" w:rsidR="00EC34D6" w:rsidRPr="00701AB5" w:rsidRDefault="00EC34D6" w:rsidP="00EC34D6">
      <w:pPr>
        <w:jc w:val="center"/>
        <w:rPr>
          <w:rFonts w:ascii="Times New Roman" w:hAnsi="Times New Roman" w:cs="Times New Roman"/>
          <w:b/>
          <w:bCs/>
          <w:sz w:val="28"/>
          <w:szCs w:val="28"/>
        </w:rPr>
      </w:pPr>
    </w:p>
    <w:p w14:paraId="4A92E351" w14:textId="77777777" w:rsidR="00EC34D6" w:rsidRPr="00701AB5" w:rsidRDefault="00EC34D6" w:rsidP="00EC34D6">
      <w:pPr>
        <w:jc w:val="center"/>
        <w:rPr>
          <w:rFonts w:ascii="Times New Roman" w:hAnsi="Times New Roman" w:cs="Times New Roman"/>
          <w:b/>
          <w:bCs/>
          <w:sz w:val="28"/>
          <w:szCs w:val="28"/>
        </w:rPr>
      </w:pPr>
    </w:p>
    <w:tbl>
      <w:tblPr>
        <w:tblStyle w:val="TableGrid"/>
        <w:tblW w:w="10170" w:type="dxa"/>
        <w:jc w:val="center"/>
        <w:tblLook w:val="04A0" w:firstRow="1" w:lastRow="0" w:firstColumn="1" w:lastColumn="0" w:noHBand="0" w:noVBand="1"/>
      </w:tblPr>
      <w:tblGrid>
        <w:gridCol w:w="747"/>
        <w:gridCol w:w="3310"/>
        <w:gridCol w:w="6113"/>
      </w:tblGrid>
      <w:tr w:rsidR="00EC34D6" w:rsidRPr="00701AB5" w14:paraId="2B52CFAC" w14:textId="77777777" w:rsidTr="009B3167">
        <w:trPr>
          <w:trHeight w:val="531"/>
          <w:jc w:val="center"/>
        </w:trPr>
        <w:tc>
          <w:tcPr>
            <w:tcW w:w="747" w:type="dxa"/>
          </w:tcPr>
          <w:p w14:paraId="00276895" w14:textId="77777777" w:rsidR="00EC34D6" w:rsidRPr="00701AB5" w:rsidRDefault="00EC34D6">
            <w:pPr>
              <w:pStyle w:val="ListParagraph"/>
              <w:numPr>
                <w:ilvl w:val="0"/>
                <w:numId w:val="6"/>
              </w:numPr>
              <w:spacing w:after="0" w:line="240" w:lineRule="auto"/>
              <w:ind w:hanging="544"/>
              <w:jc w:val="center"/>
            </w:pPr>
          </w:p>
        </w:tc>
        <w:tc>
          <w:tcPr>
            <w:tcW w:w="3310" w:type="dxa"/>
          </w:tcPr>
          <w:p w14:paraId="02E3BA8E"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Project Team ID</w:t>
            </w:r>
          </w:p>
        </w:tc>
        <w:tc>
          <w:tcPr>
            <w:tcW w:w="6113" w:type="dxa"/>
          </w:tcPr>
          <w:p w14:paraId="75788352" w14:textId="77777777" w:rsidR="00EC34D6" w:rsidRPr="000074D8" w:rsidRDefault="00EC34D6" w:rsidP="009B3167">
            <w:pPr>
              <w:rPr>
                <w:rFonts w:ascii="Times New Roman" w:hAnsi="Times New Roman" w:cs="Times New Roman"/>
                <w:sz w:val="24"/>
                <w:szCs w:val="24"/>
              </w:rPr>
            </w:pPr>
            <w:r w:rsidRPr="000074D8">
              <w:rPr>
                <w:szCs w:val="24"/>
                <w:lang w:eastAsia="en-IN"/>
              </w:rPr>
              <w:t>MP23CSE067</w:t>
            </w:r>
          </w:p>
        </w:tc>
      </w:tr>
      <w:tr w:rsidR="00EC34D6" w:rsidRPr="00701AB5" w14:paraId="07D942C9" w14:textId="77777777" w:rsidTr="009B3167">
        <w:trPr>
          <w:trHeight w:val="531"/>
          <w:jc w:val="center"/>
        </w:trPr>
        <w:tc>
          <w:tcPr>
            <w:tcW w:w="747" w:type="dxa"/>
          </w:tcPr>
          <w:p w14:paraId="22F5CCE2" w14:textId="77777777" w:rsidR="00EC34D6" w:rsidRPr="00701AB5" w:rsidRDefault="00EC34D6">
            <w:pPr>
              <w:pStyle w:val="ListParagraph"/>
              <w:numPr>
                <w:ilvl w:val="0"/>
                <w:numId w:val="6"/>
              </w:numPr>
              <w:spacing w:after="0" w:line="240" w:lineRule="auto"/>
              <w:ind w:hanging="544"/>
              <w:jc w:val="center"/>
            </w:pPr>
          </w:p>
        </w:tc>
        <w:tc>
          <w:tcPr>
            <w:tcW w:w="3310" w:type="dxa"/>
          </w:tcPr>
          <w:p w14:paraId="4AC1B3F2" w14:textId="77777777" w:rsidR="00EC34D6" w:rsidRPr="00701AB5" w:rsidRDefault="00EC34D6" w:rsidP="009B3167">
            <w:pPr>
              <w:ind w:firstLine="35"/>
              <w:jc w:val="center"/>
              <w:rPr>
                <w:rFonts w:ascii="Times New Roman" w:hAnsi="Times New Roman" w:cs="Times New Roman"/>
                <w:b/>
                <w:bCs/>
                <w:sz w:val="24"/>
                <w:szCs w:val="24"/>
              </w:rPr>
            </w:pPr>
            <w:r w:rsidRPr="00701AB5">
              <w:rPr>
                <w:rFonts w:ascii="Times New Roman" w:hAnsi="Times New Roman" w:cs="Times New Roman"/>
                <w:b/>
                <w:bCs/>
                <w:sz w:val="24"/>
                <w:szCs w:val="24"/>
              </w:rPr>
              <w:t>Name of Supervisor</w:t>
            </w:r>
          </w:p>
        </w:tc>
        <w:tc>
          <w:tcPr>
            <w:tcW w:w="6113" w:type="dxa"/>
          </w:tcPr>
          <w:p w14:paraId="04212D73" w14:textId="77777777" w:rsidR="00EC34D6" w:rsidRPr="00701AB5" w:rsidRDefault="00EC34D6" w:rsidP="009B3167">
            <w:pPr>
              <w:jc w:val="both"/>
              <w:rPr>
                <w:rFonts w:ascii="Times New Roman" w:hAnsi="Times New Roman" w:cs="Times New Roman"/>
                <w:sz w:val="24"/>
                <w:szCs w:val="24"/>
              </w:rPr>
            </w:pPr>
            <w:r>
              <w:rPr>
                <w:rFonts w:ascii="Times New Roman" w:hAnsi="Times New Roman" w:cs="Times New Roman"/>
                <w:bCs/>
                <w:sz w:val="24"/>
                <w:szCs w:val="24"/>
              </w:rPr>
              <w:t>Mr. Rishi Kumar</w:t>
            </w:r>
          </w:p>
        </w:tc>
      </w:tr>
      <w:tr w:rsidR="00EC34D6" w:rsidRPr="00701AB5" w14:paraId="2E16DA5A" w14:textId="77777777" w:rsidTr="009B3167">
        <w:trPr>
          <w:trHeight w:val="817"/>
          <w:jc w:val="center"/>
        </w:trPr>
        <w:tc>
          <w:tcPr>
            <w:tcW w:w="747" w:type="dxa"/>
          </w:tcPr>
          <w:p w14:paraId="34E3E0BA" w14:textId="77777777" w:rsidR="00EC34D6" w:rsidRPr="00701AB5" w:rsidRDefault="00EC34D6">
            <w:pPr>
              <w:pStyle w:val="ListParagraph"/>
              <w:numPr>
                <w:ilvl w:val="0"/>
                <w:numId w:val="6"/>
              </w:numPr>
              <w:spacing w:after="0" w:line="240" w:lineRule="auto"/>
              <w:ind w:hanging="544"/>
              <w:jc w:val="center"/>
            </w:pPr>
          </w:p>
        </w:tc>
        <w:tc>
          <w:tcPr>
            <w:tcW w:w="3310" w:type="dxa"/>
          </w:tcPr>
          <w:p w14:paraId="253112E4"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Title of the paper</w:t>
            </w:r>
          </w:p>
          <w:p w14:paraId="66AE8E11" w14:textId="77777777" w:rsidR="00EC34D6" w:rsidRPr="00701AB5" w:rsidRDefault="00EC34D6" w:rsidP="009B3167">
            <w:pPr>
              <w:jc w:val="center"/>
              <w:rPr>
                <w:rFonts w:ascii="Times New Roman" w:hAnsi="Times New Roman" w:cs="Times New Roman"/>
                <w:b/>
                <w:bCs/>
                <w:sz w:val="24"/>
                <w:szCs w:val="24"/>
              </w:rPr>
            </w:pPr>
          </w:p>
          <w:p w14:paraId="518D08D4" w14:textId="77777777" w:rsidR="00EC34D6" w:rsidRPr="00701AB5" w:rsidRDefault="00EC34D6" w:rsidP="009B3167">
            <w:pPr>
              <w:jc w:val="center"/>
              <w:rPr>
                <w:rFonts w:ascii="Times New Roman" w:hAnsi="Times New Roman" w:cs="Times New Roman"/>
                <w:b/>
                <w:bCs/>
                <w:sz w:val="24"/>
                <w:szCs w:val="24"/>
              </w:rPr>
            </w:pPr>
          </w:p>
        </w:tc>
        <w:tc>
          <w:tcPr>
            <w:tcW w:w="6113" w:type="dxa"/>
          </w:tcPr>
          <w:p w14:paraId="2A988103" w14:textId="10324A9F" w:rsidR="00EC34D6" w:rsidRPr="00701AB5" w:rsidRDefault="00EC34D6" w:rsidP="009B3167">
            <w:pPr>
              <w:jc w:val="both"/>
              <w:rPr>
                <w:rFonts w:ascii="Times New Roman" w:hAnsi="Times New Roman" w:cs="Times New Roman"/>
                <w:bCs/>
                <w:sz w:val="24"/>
                <w:szCs w:val="24"/>
              </w:rPr>
            </w:pPr>
            <w:r>
              <w:rPr>
                <w:rFonts w:ascii="Times New Roman" w:hAnsi="Times New Roman" w:cs="Times New Roman"/>
                <w:bCs/>
                <w:sz w:val="24"/>
                <w:szCs w:val="24"/>
              </w:rPr>
              <w:t>PROCTO AN ONLINE PROCTORING SYSTYEM</w:t>
            </w:r>
          </w:p>
          <w:p w14:paraId="379A1B52" w14:textId="77777777" w:rsidR="00EC34D6" w:rsidRPr="00701AB5" w:rsidRDefault="00EC34D6" w:rsidP="009B3167">
            <w:pPr>
              <w:jc w:val="both"/>
              <w:rPr>
                <w:rFonts w:ascii="Times New Roman" w:hAnsi="Times New Roman" w:cs="Times New Roman"/>
                <w:sz w:val="24"/>
                <w:szCs w:val="24"/>
              </w:rPr>
            </w:pPr>
          </w:p>
        </w:tc>
      </w:tr>
      <w:tr w:rsidR="00EC34D6" w:rsidRPr="00701AB5" w14:paraId="2BDE9B42" w14:textId="77777777" w:rsidTr="009B3167">
        <w:trPr>
          <w:trHeight w:val="2520"/>
          <w:jc w:val="center"/>
        </w:trPr>
        <w:tc>
          <w:tcPr>
            <w:tcW w:w="747" w:type="dxa"/>
          </w:tcPr>
          <w:p w14:paraId="3DC38610" w14:textId="77777777" w:rsidR="00EC34D6" w:rsidRPr="00701AB5" w:rsidRDefault="00EC34D6">
            <w:pPr>
              <w:pStyle w:val="ListParagraph"/>
              <w:numPr>
                <w:ilvl w:val="0"/>
                <w:numId w:val="6"/>
              </w:numPr>
              <w:spacing w:after="0" w:line="240" w:lineRule="auto"/>
              <w:ind w:hanging="544"/>
              <w:jc w:val="center"/>
            </w:pPr>
          </w:p>
        </w:tc>
        <w:tc>
          <w:tcPr>
            <w:tcW w:w="3310" w:type="dxa"/>
          </w:tcPr>
          <w:p w14:paraId="10FAE5B6"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Authors Name</w:t>
            </w:r>
          </w:p>
          <w:p w14:paraId="044B3F0D" w14:textId="77777777" w:rsidR="00EC34D6" w:rsidRPr="00701AB5" w:rsidRDefault="00EC34D6" w:rsidP="009B3167">
            <w:pPr>
              <w:jc w:val="center"/>
              <w:rPr>
                <w:rFonts w:ascii="Times New Roman" w:hAnsi="Times New Roman" w:cs="Times New Roman"/>
                <w:b/>
                <w:bCs/>
                <w:sz w:val="24"/>
                <w:szCs w:val="24"/>
              </w:rPr>
            </w:pPr>
          </w:p>
          <w:p w14:paraId="55BE9795" w14:textId="77777777" w:rsidR="00EC34D6" w:rsidRPr="00701AB5" w:rsidRDefault="00EC34D6" w:rsidP="009B3167">
            <w:pPr>
              <w:jc w:val="center"/>
              <w:rPr>
                <w:rFonts w:ascii="Times New Roman" w:hAnsi="Times New Roman" w:cs="Times New Roman"/>
                <w:b/>
                <w:bCs/>
                <w:sz w:val="24"/>
                <w:szCs w:val="24"/>
              </w:rPr>
            </w:pPr>
          </w:p>
        </w:tc>
        <w:tc>
          <w:tcPr>
            <w:tcW w:w="6113" w:type="dxa"/>
          </w:tcPr>
          <w:p w14:paraId="0BCA225F" w14:textId="77777777" w:rsidR="00EC34D6" w:rsidRPr="00701AB5" w:rsidRDefault="00EC34D6">
            <w:pPr>
              <w:pStyle w:val="ListParagraph"/>
              <w:numPr>
                <w:ilvl w:val="0"/>
                <w:numId w:val="7"/>
              </w:numPr>
              <w:spacing w:after="0" w:line="360" w:lineRule="auto"/>
            </w:pPr>
            <w:r>
              <w:t>Dhruv Sharma</w:t>
            </w:r>
          </w:p>
          <w:p w14:paraId="649557EC" w14:textId="77777777" w:rsidR="00EC34D6" w:rsidRPr="00701AB5" w:rsidRDefault="00EC34D6">
            <w:pPr>
              <w:pStyle w:val="ListParagraph"/>
              <w:numPr>
                <w:ilvl w:val="0"/>
                <w:numId w:val="7"/>
              </w:numPr>
              <w:spacing w:after="0" w:line="360" w:lineRule="auto"/>
            </w:pPr>
            <w:r>
              <w:t xml:space="preserve">Ujjwal Kumar </w:t>
            </w:r>
          </w:p>
          <w:p w14:paraId="505AE887" w14:textId="77777777" w:rsidR="00EC34D6" w:rsidRPr="00701AB5" w:rsidRDefault="00EC34D6">
            <w:pPr>
              <w:pStyle w:val="ListParagraph"/>
              <w:numPr>
                <w:ilvl w:val="0"/>
                <w:numId w:val="7"/>
              </w:numPr>
              <w:spacing w:after="0" w:line="360" w:lineRule="auto"/>
            </w:pPr>
            <w:proofErr w:type="spellStart"/>
            <w:r>
              <w:t>Sattrajit</w:t>
            </w:r>
            <w:proofErr w:type="spellEnd"/>
            <w:r>
              <w:t xml:space="preserve"> Basu</w:t>
            </w:r>
          </w:p>
          <w:p w14:paraId="4A975D2E" w14:textId="77777777" w:rsidR="00EC34D6" w:rsidRPr="00701AB5" w:rsidRDefault="00EC34D6">
            <w:pPr>
              <w:pStyle w:val="ListParagraph"/>
              <w:numPr>
                <w:ilvl w:val="0"/>
                <w:numId w:val="7"/>
              </w:numPr>
              <w:spacing w:after="0" w:line="360" w:lineRule="auto"/>
            </w:pPr>
            <w:r>
              <w:t>Sarthak Sahai</w:t>
            </w:r>
          </w:p>
        </w:tc>
      </w:tr>
      <w:tr w:rsidR="00EC34D6" w:rsidRPr="00701AB5" w14:paraId="7D433DA2" w14:textId="77777777" w:rsidTr="009B3167">
        <w:trPr>
          <w:trHeight w:val="600"/>
          <w:jc w:val="center"/>
        </w:trPr>
        <w:tc>
          <w:tcPr>
            <w:tcW w:w="747" w:type="dxa"/>
          </w:tcPr>
          <w:p w14:paraId="15F6FBE2" w14:textId="77777777" w:rsidR="00EC34D6" w:rsidRPr="00701AB5" w:rsidRDefault="00EC34D6">
            <w:pPr>
              <w:pStyle w:val="ListParagraph"/>
              <w:numPr>
                <w:ilvl w:val="0"/>
                <w:numId w:val="6"/>
              </w:numPr>
              <w:spacing w:after="0" w:line="240" w:lineRule="auto"/>
              <w:ind w:hanging="544"/>
              <w:jc w:val="center"/>
            </w:pPr>
          </w:p>
        </w:tc>
        <w:tc>
          <w:tcPr>
            <w:tcW w:w="3310" w:type="dxa"/>
          </w:tcPr>
          <w:p w14:paraId="3F29DCD3"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Percentage of plagiarism</w:t>
            </w:r>
          </w:p>
          <w:p w14:paraId="44096EAF"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(Check in Turnitin,</w:t>
            </w:r>
          </w:p>
          <w:p w14:paraId="38E7F5DC"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10 words)</w:t>
            </w:r>
          </w:p>
        </w:tc>
        <w:tc>
          <w:tcPr>
            <w:tcW w:w="6113" w:type="dxa"/>
          </w:tcPr>
          <w:p w14:paraId="35CFBAEF" w14:textId="77777777" w:rsidR="00EC34D6" w:rsidRPr="00701AB5" w:rsidRDefault="00EC34D6" w:rsidP="009B3167">
            <w:pPr>
              <w:spacing w:line="360" w:lineRule="auto"/>
              <w:ind w:left="360"/>
              <w:jc w:val="both"/>
              <w:rPr>
                <w:rFonts w:ascii="Times New Roman" w:hAnsi="Times New Roman" w:cs="Times New Roman"/>
                <w:sz w:val="24"/>
                <w:szCs w:val="24"/>
              </w:rPr>
            </w:pPr>
          </w:p>
        </w:tc>
      </w:tr>
      <w:tr w:rsidR="00EC34D6" w:rsidRPr="00701AB5" w14:paraId="49EDF51D" w14:textId="77777777" w:rsidTr="009B3167">
        <w:trPr>
          <w:trHeight w:val="600"/>
          <w:jc w:val="center"/>
        </w:trPr>
        <w:tc>
          <w:tcPr>
            <w:tcW w:w="747" w:type="dxa"/>
          </w:tcPr>
          <w:p w14:paraId="17A075C0" w14:textId="77777777" w:rsidR="00EC34D6" w:rsidRPr="00701AB5" w:rsidRDefault="00EC34D6">
            <w:pPr>
              <w:pStyle w:val="ListParagraph"/>
              <w:numPr>
                <w:ilvl w:val="0"/>
                <w:numId w:val="6"/>
              </w:numPr>
              <w:spacing w:after="0" w:line="240" w:lineRule="auto"/>
              <w:ind w:hanging="544"/>
              <w:jc w:val="center"/>
            </w:pPr>
          </w:p>
        </w:tc>
        <w:tc>
          <w:tcPr>
            <w:tcW w:w="3310" w:type="dxa"/>
          </w:tcPr>
          <w:p w14:paraId="01D21102"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 xml:space="preserve">Status of the research paper                             </w:t>
            </w:r>
            <w:proofErr w:type="gramStart"/>
            <w:r w:rsidRPr="00701AB5">
              <w:rPr>
                <w:rFonts w:ascii="Times New Roman" w:hAnsi="Times New Roman" w:cs="Times New Roman"/>
                <w:b/>
                <w:bCs/>
                <w:sz w:val="24"/>
                <w:szCs w:val="24"/>
              </w:rPr>
              <w:t xml:space="preserve">   </w:t>
            </w:r>
            <w:r w:rsidRPr="00701AB5">
              <w:rPr>
                <w:rFonts w:ascii="Times New Roman" w:hAnsi="Times New Roman" w:cs="Times New Roman"/>
                <w:b/>
                <w:bCs/>
                <w:i/>
                <w:iCs/>
                <w:sz w:val="24"/>
                <w:szCs w:val="24"/>
              </w:rPr>
              <w:t>(</w:t>
            </w:r>
            <w:proofErr w:type="gramEnd"/>
            <w:r w:rsidRPr="00701AB5">
              <w:rPr>
                <w:rFonts w:ascii="Times New Roman" w:hAnsi="Times New Roman" w:cs="Times New Roman"/>
                <w:b/>
                <w:bCs/>
                <w:i/>
                <w:iCs/>
                <w:sz w:val="24"/>
                <w:szCs w:val="24"/>
              </w:rPr>
              <w:t>Project supervisor has to mark the appropriate one)</w:t>
            </w:r>
          </w:p>
        </w:tc>
        <w:tc>
          <w:tcPr>
            <w:tcW w:w="6113" w:type="dxa"/>
          </w:tcPr>
          <w:p w14:paraId="72E32D6D" w14:textId="77777777" w:rsidR="00EC34D6" w:rsidRPr="00701AB5" w:rsidRDefault="00EC34D6">
            <w:pPr>
              <w:pStyle w:val="ListParagraph"/>
              <w:numPr>
                <w:ilvl w:val="0"/>
                <w:numId w:val="9"/>
              </w:numPr>
              <w:spacing w:after="0" w:line="360" w:lineRule="auto"/>
            </w:pPr>
            <w:r w:rsidRPr="00701AB5">
              <w:t>Published/ Presented</w:t>
            </w:r>
          </w:p>
          <w:p w14:paraId="1052952E" w14:textId="77777777" w:rsidR="00EC34D6" w:rsidRPr="00701AB5" w:rsidRDefault="00EC34D6">
            <w:pPr>
              <w:pStyle w:val="ListParagraph"/>
              <w:numPr>
                <w:ilvl w:val="0"/>
                <w:numId w:val="9"/>
              </w:numPr>
              <w:spacing w:after="0" w:line="360" w:lineRule="auto"/>
            </w:pPr>
            <w:r w:rsidRPr="00701AB5">
              <w:t xml:space="preserve">Registered for </w:t>
            </w:r>
            <w:proofErr w:type="gramStart"/>
            <w:r w:rsidRPr="00701AB5">
              <w:t>conference</w:t>
            </w:r>
            <w:proofErr w:type="gramEnd"/>
          </w:p>
          <w:p w14:paraId="4B31C360" w14:textId="77777777" w:rsidR="00EC34D6" w:rsidRPr="00701AB5" w:rsidRDefault="00EC34D6">
            <w:pPr>
              <w:pStyle w:val="ListParagraph"/>
              <w:numPr>
                <w:ilvl w:val="0"/>
                <w:numId w:val="9"/>
              </w:numPr>
              <w:spacing w:after="0" w:line="360" w:lineRule="auto"/>
            </w:pPr>
            <w:r w:rsidRPr="00701AB5">
              <w:t>Accepted</w:t>
            </w:r>
          </w:p>
          <w:p w14:paraId="4F212685" w14:textId="77777777" w:rsidR="00EC34D6" w:rsidRPr="00701AB5" w:rsidRDefault="00EC34D6">
            <w:pPr>
              <w:pStyle w:val="ListParagraph"/>
              <w:numPr>
                <w:ilvl w:val="0"/>
                <w:numId w:val="9"/>
              </w:numPr>
              <w:spacing w:after="0" w:line="360" w:lineRule="auto"/>
            </w:pPr>
            <w:r w:rsidRPr="00701AB5">
              <w:t xml:space="preserve">Communicated </w:t>
            </w:r>
          </w:p>
          <w:p w14:paraId="45CFA4B1" w14:textId="77777777" w:rsidR="00EC34D6" w:rsidRPr="00701AB5" w:rsidRDefault="00EC34D6">
            <w:pPr>
              <w:pStyle w:val="ListParagraph"/>
              <w:numPr>
                <w:ilvl w:val="0"/>
                <w:numId w:val="9"/>
              </w:numPr>
              <w:spacing w:after="0" w:line="360" w:lineRule="auto"/>
            </w:pPr>
            <w:proofErr w:type="gramStart"/>
            <w:r w:rsidRPr="00701AB5">
              <w:t>Not-Communicated</w:t>
            </w:r>
            <w:proofErr w:type="gramEnd"/>
          </w:p>
        </w:tc>
      </w:tr>
      <w:tr w:rsidR="00EC34D6" w:rsidRPr="00701AB5" w14:paraId="012EE1C6" w14:textId="77777777" w:rsidTr="009B3167">
        <w:trPr>
          <w:trHeight w:val="1169"/>
          <w:jc w:val="center"/>
        </w:trPr>
        <w:tc>
          <w:tcPr>
            <w:tcW w:w="747" w:type="dxa"/>
          </w:tcPr>
          <w:p w14:paraId="48E13912" w14:textId="77777777" w:rsidR="00EC34D6" w:rsidRPr="00701AB5" w:rsidRDefault="00EC34D6">
            <w:pPr>
              <w:pStyle w:val="ListParagraph"/>
              <w:numPr>
                <w:ilvl w:val="0"/>
                <w:numId w:val="6"/>
              </w:numPr>
              <w:spacing w:after="0" w:line="240" w:lineRule="auto"/>
              <w:ind w:hanging="544"/>
              <w:jc w:val="center"/>
            </w:pPr>
          </w:p>
        </w:tc>
        <w:tc>
          <w:tcPr>
            <w:tcW w:w="3310" w:type="dxa"/>
          </w:tcPr>
          <w:p w14:paraId="035731B9"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Scopus Indexed</w:t>
            </w:r>
          </w:p>
          <w:p w14:paraId="431B32F0" w14:textId="77777777" w:rsidR="00EC34D6" w:rsidRPr="00701AB5" w:rsidRDefault="00EC34D6" w:rsidP="009B3167">
            <w:pPr>
              <w:jc w:val="center"/>
              <w:rPr>
                <w:rFonts w:ascii="Times New Roman" w:hAnsi="Times New Roman" w:cs="Times New Roman"/>
                <w:b/>
                <w:bCs/>
                <w:sz w:val="24"/>
                <w:szCs w:val="24"/>
              </w:rPr>
            </w:pPr>
            <w:r w:rsidRPr="00701AB5">
              <w:rPr>
                <w:rFonts w:ascii="Times New Roman" w:hAnsi="Times New Roman" w:cs="Times New Roman"/>
                <w:b/>
                <w:bCs/>
                <w:sz w:val="24"/>
                <w:szCs w:val="24"/>
              </w:rPr>
              <w:t>(mark the appropriate one)</w:t>
            </w:r>
          </w:p>
        </w:tc>
        <w:tc>
          <w:tcPr>
            <w:tcW w:w="6113" w:type="dxa"/>
          </w:tcPr>
          <w:p w14:paraId="057E0BE4" w14:textId="77777777" w:rsidR="00EC34D6" w:rsidRPr="00701AB5" w:rsidRDefault="00EC34D6">
            <w:pPr>
              <w:pStyle w:val="ListParagraph"/>
              <w:numPr>
                <w:ilvl w:val="0"/>
                <w:numId w:val="8"/>
              </w:numPr>
              <w:spacing w:after="0" w:line="360" w:lineRule="auto"/>
            </w:pPr>
            <w:r w:rsidRPr="00701AB5">
              <w:t>Journal</w:t>
            </w:r>
          </w:p>
          <w:p w14:paraId="4F9AD01E" w14:textId="77777777" w:rsidR="00EC34D6" w:rsidRPr="00701AB5" w:rsidRDefault="00EC34D6">
            <w:pPr>
              <w:pStyle w:val="ListParagraph"/>
              <w:numPr>
                <w:ilvl w:val="0"/>
                <w:numId w:val="8"/>
              </w:numPr>
              <w:spacing w:after="0" w:line="360" w:lineRule="auto"/>
            </w:pPr>
            <w:r w:rsidRPr="00701AB5">
              <w:t>Conference</w:t>
            </w:r>
          </w:p>
        </w:tc>
      </w:tr>
      <w:tr w:rsidR="00EC34D6" w:rsidRPr="00701AB5" w14:paraId="3210C391" w14:textId="77777777" w:rsidTr="009B3167">
        <w:trPr>
          <w:trHeight w:val="1920"/>
          <w:jc w:val="center"/>
        </w:trPr>
        <w:tc>
          <w:tcPr>
            <w:tcW w:w="10170" w:type="dxa"/>
            <w:gridSpan w:val="3"/>
          </w:tcPr>
          <w:p w14:paraId="7E98185B" w14:textId="77777777" w:rsidR="00EC34D6" w:rsidRPr="00701AB5" w:rsidRDefault="00EC34D6" w:rsidP="009B3167">
            <w:pPr>
              <w:pStyle w:val="ListParagraph"/>
              <w:spacing w:line="360" w:lineRule="auto"/>
              <w:ind w:left="1080"/>
              <w:jc w:val="center"/>
            </w:pPr>
          </w:p>
          <w:p w14:paraId="2BEB5A70" w14:textId="77777777" w:rsidR="00EC34D6" w:rsidRPr="00701AB5" w:rsidRDefault="00EC34D6" w:rsidP="009B3167">
            <w:pPr>
              <w:pStyle w:val="ListParagraph"/>
              <w:spacing w:line="360" w:lineRule="auto"/>
              <w:ind w:left="1080"/>
              <w:jc w:val="center"/>
            </w:pPr>
          </w:p>
          <w:p w14:paraId="7EF957F8" w14:textId="77777777" w:rsidR="00EC34D6" w:rsidRPr="00701AB5" w:rsidRDefault="00EC34D6" w:rsidP="009B3167">
            <w:pPr>
              <w:pStyle w:val="ListParagraph"/>
              <w:spacing w:line="360" w:lineRule="auto"/>
              <w:ind w:left="1080"/>
              <w:jc w:val="center"/>
            </w:pPr>
          </w:p>
          <w:p w14:paraId="3EB0CAC4" w14:textId="77777777" w:rsidR="00EC34D6" w:rsidRPr="00701AB5" w:rsidRDefault="00EC34D6" w:rsidP="009B3167">
            <w:pPr>
              <w:pStyle w:val="ListParagraph"/>
              <w:spacing w:line="360" w:lineRule="auto"/>
              <w:ind w:left="1080"/>
              <w:jc w:val="center"/>
            </w:pPr>
          </w:p>
          <w:p w14:paraId="1F5F9CD8" w14:textId="77777777" w:rsidR="00EC34D6" w:rsidRPr="00701AB5" w:rsidRDefault="00EC34D6" w:rsidP="009B3167">
            <w:pPr>
              <w:pStyle w:val="ListParagraph"/>
              <w:spacing w:line="360" w:lineRule="auto"/>
              <w:ind w:left="1080"/>
              <w:jc w:val="center"/>
            </w:pPr>
            <w:r w:rsidRPr="00701AB5">
              <w:t>Signature of students                                                         Signature of Supervisor</w:t>
            </w:r>
          </w:p>
        </w:tc>
      </w:tr>
    </w:tbl>
    <w:p w14:paraId="482B54E3" w14:textId="77777777" w:rsidR="00EC34D6" w:rsidRPr="00701AB5" w:rsidRDefault="00EC34D6" w:rsidP="00EC34D6">
      <w:pPr>
        <w:jc w:val="center"/>
        <w:rPr>
          <w:rFonts w:ascii="Times New Roman" w:hAnsi="Times New Roman" w:cs="Times New Roman"/>
          <w:b/>
          <w:bCs/>
          <w:sz w:val="28"/>
          <w:szCs w:val="28"/>
        </w:rPr>
      </w:pPr>
      <w:r w:rsidRPr="00701AB5">
        <w:rPr>
          <w:rFonts w:ascii="Times New Roman" w:hAnsi="Times New Roman" w:cs="Times New Roman"/>
          <w:b/>
          <w:bCs/>
          <w:sz w:val="28"/>
          <w:szCs w:val="28"/>
        </w:rPr>
        <w:t>Table 8.1 Research Paper Details</w:t>
      </w:r>
    </w:p>
    <w:p w14:paraId="41645FAE" w14:textId="77777777" w:rsidR="00EC34D6" w:rsidRDefault="00EC34D6" w:rsidP="00EC34D6">
      <w:pPr>
        <w:spacing w:line="480" w:lineRule="auto"/>
        <w:jc w:val="both"/>
        <w:rPr>
          <w:rFonts w:ascii="Times New Roman" w:hAnsi="Times New Roman" w:cs="Times New Roman"/>
          <w:b/>
          <w:sz w:val="28"/>
          <w:szCs w:val="28"/>
        </w:rPr>
      </w:pPr>
    </w:p>
    <w:p w14:paraId="42B78089" w14:textId="77777777" w:rsidR="00EC34D6" w:rsidRDefault="00EC34D6" w:rsidP="00EC34D6">
      <w:pPr>
        <w:spacing w:line="480" w:lineRule="auto"/>
        <w:jc w:val="both"/>
        <w:rPr>
          <w:rFonts w:ascii="Times New Roman" w:hAnsi="Times New Roman" w:cs="Times New Roman"/>
          <w:b/>
          <w:sz w:val="28"/>
          <w:szCs w:val="28"/>
        </w:rPr>
      </w:pPr>
    </w:p>
    <w:p w14:paraId="14CAD7F2" w14:textId="77777777" w:rsidR="00EC34D6" w:rsidRDefault="00EC34D6" w:rsidP="00EC34D6">
      <w:pPr>
        <w:spacing w:line="480" w:lineRule="auto"/>
        <w:jc w:val="both"/>
        <w:rPr>
          <w:rFonts w:ascii="Times New Roman" w:hAnsi="Times New Roman" w:cs="Times New Roman"/>
          <w:b/>
          <w:sz w:val="28"/>
          <w:szCs w:val="28"/>
        </w:rPr>
      </w:pPr>
    </w:p>
    <w:p w14:paraId="151EF684" w14:textId="77777777" w:rsidR="00EC34D6" w:rsidRDefault="00EC34D6" w:rsidP="00AB7CD8">
      <w:pPr>
        <w:spacing w:line="480" w:lineRule="auto"/>
        <w:jc w:val="both"/>
        <w:rPr>
          <w:rFonts w:ascii="Times New Roman" w:hAnsi="Times New Roman" w:cs="Times New Roman"/>
          <w:b/>
          <w:sz w:val="28"/>
          <w:szCs w:val="28"/>
        </w:rPr>
      </w:pPr>
    </w:p>
    <w:p w14:paraId="5AB26589" w14:textId="23C34446" w:rsidR="00571690" w:rsidRPr="00480325" w:rsidRDefault="00332003" w:rsidP="00AB7CD8">
      <w:pPr>
        <w:spacing w:line="480" w:lineRule="auto"/>
        <w:jc w:val="both"/>
        <w:rPr>
          <w:rFonts w:ascii="Times New Roman" w:hAnsi="Times New Roman" w:cs="Times New Roman"/>
          <w:b/>
          <w:sz w:val="28"/>
          <w:szCs w:val="28"/>
        </w:rPr>
      </w:pPr>
      <w:r w:rsidRPr="00480325">
        <w:rPr>
          <w:rFonts w:ascii="Times New Roman" w:hAnsi="Times New Roman" w:cs="Times New Roman"/>
          <w:b/>
          <w:sz w:val="28"/>
          <w:szCs w:val="28"/>
        </w:rPr>
        <w:lastRenderedPageBreak/>
        <w:t>References</w:t>
      </w:r>
    </w:p>
    <w:p w14:paraId="3C9DA633" w14:textId="6B438BA4" w:rsidR="000E773C" w:rsidRPr="00480325" w:rsidRDefault="000E773C">
      <w:pPr>
        <w:numPr>
          <w:ilvl w:val="0"/>
          <w:numId w:val="5"/>
        </w:numPr>
        <w:spacing w:after="382"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Atoum, Y., Chen, L., Liu</w:t>
      </w:r>
      <w:proofErr w:type="gramStart"/>
      <w:r w:rsidRPr="00480325">
        <w:rPr>
          <w:rFonts w:ascii="Times New Roman" w:hAnsi="Times New Roman" w:cs="Times New Roman"/>
          <w:sz w:val="24"/>
          <w:szCs w:val="24"/>
        </w:rPr>
        <w:t>, .</w:t>
      </w:r>
      <w:proofErr w:type="gramEnd"/>
      <w:r w:rsidRPr="00480325">
        <w:rPr>
          <w:rFonts w:ascii="Times New Roman" w:hAnsi="Times New Roman" w:cs="Times New Roman"/>
          <w:sz w:val="24"/>
          <w:szCs w:val="24"/>
        </w:rPr>
        <w:t xml:space="preserve"> X., Hsu, S. D. H., &amp; Liu, X. (2017). Automated Online Exam Proctoring. IEEE Transactions on Multimedia, 19(7), 1609– 1624. doi:10.1109/tmm.2017.2656064</w:t>
      </w:r>
    </w:p>
    <w:p w14:paraId="6432B33A" w14:textId="59AE3DAB" w:rsidR="000E773C" w:rsidRPr="00480325" w:rsidRDefault="000E773C">
      <w:pPr>
        <w:numPr>
          <w:ilvl w:val="0"/>
          <w:numId w:val="5"/>
        </w:numPr>
        <w:spacing w:after="376" w:line="360" w:lineRule="auto"/>
        <w:ind w:right="67"/>
        <w:jc w:val="both"/>
        <w:rPr>
          <w:rFonts w:ascii="Times New Roman" w:hAnsi="Times New Roman" w:cs="Times New Roman"/>
          <w:sz w:val="24"/>
          <w:szCs w:val="24"/>
        </w:rPr>
      </w:pPr>
      <w:proofErr w:type="gramStart"/>
      <w:r w:rsidRPr="00480325">
        <w:rPr>
          <w:rFonts w:ascii="Times New Roman" w:hAnsi="Times New Roman" w:cs="Times New Roman"/>
          <w:sz w:val="24"/>
          <w:szCs w:val="24"/>
        </w:rPr>
        <w:t>Asep</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w:t>
      </w:r>
      <w:proofErr w:type="gramEnd"/>
      <w:r w:rsidRPr="00480325">
        <w:rPr>
          <w:rFonts w:ascii="Times New Roman" w:hAnsi="Times New Roman" w:cs="Times New Roman"/>
          <w:sz w:val="24"/>
          <w:szCs w:val="24"/>
        </w:rPr>
        <w:t xml:space="preserve"> H.</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S.</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 xml:space="preserve"> G.</w:t>
      </w:r>
      <w:proofErr w:type="gramStart"/>
      <w:r w:rsidRPr="00480325">
        <w:rPr>
          <w:rFonts w:ascii="Times New Roman" w:hAnsi="Times New Roman" w:cs="Times New Roman"/>
          <w:sz w:val="24"/>
          <w:szCs w:val="24"/>
        </w:rPr>
        <w:t>,</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&amp;</w:t>
      </w:r>
      <w:proofErr w:type="gramEnd"/>
      <w:r w:rsidRPr="00480325">
        <w:rPr>
          <w:rFonts w:ascii="Times New Roman" w:hAnsi="Times New Roman" w:cs="Times New Roman"/>
          <w:sz w:val="24"/>
          <w:szCs w:val="24"/>
        </w:rPr>
        <w:t xml:space="preserve"> </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Bandung, Y.</w:t>
      </w:r>
      <w:r w:rsidRPr="00480325">
        <w:rPr>
          <w:rFonts w:ascii="Times New Roman" w:hAnsi="Times New Roman" w:cs="Times New Roman"/>
          <w:sz w:val="24"/>
          <w:szCs w:val="24"/>
        </w:rPr>
        <w:tab/>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(2019</w:t>
      </w:r>
      <w:proofErr w:type="gramStart"/>
      <w:r w:rsidRPr="00480325">
        <w:rPr>
          <w:rFonts w:ascii="Times New Roman" w:hAnsi="Times New Roman" w:cs="Times New Roman"/>
          <w:sz w:val="24"/>
          <w:szCs w:val="24"/>
        </w:rPr>
        <w:t>)</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.A</w:t>
      </w:r>
      <w:proofErr w:type="gramEnd"/>
      <w:r w:rsidRPr="00480325">
        <w:rPr>
          <w:rFonts w:ascii="Times New Roman" w:hAnsi="Times New Roman" w:cs="Times New Roman"/>
          <w:sz w:val="24"/>
          <w:szCs w:val="24"/>
        </w:rPr>
        <w:t xml:space="preserve"> Design of Continuous User</w:t>
      </w:r>
      <w:r w:rsidR="00EE62AB" w:rsidRPr="00480325">
        <w:rPr>
          <w:rFonts w:ascii="Times New Roman" w:hAnsi="Times New Roman" w:cs="Times New Roman"/>
          <w:sz w:val="24"/>
          <w:szCs w:val="24"/>
        </w:rPr>
        <w:t xml:space="preserve"> </w:t>
      </w:r>
      <w:r w:rsidRPr="00480325">
        <w:rPr>
          <w:rFonts w:ascii="Times New Roman" w:hAnsi="Times New Roman" w:cs="Times New Roman"/>
          <w:sz w:val="24"/>
          <w:szCs w:val="24"/>
        </w:rPr>
        <w:t>Verification for Online Exam Proctoring on M-Learning. 2019 International Conference on Electrical Engineering and Informatics (ICEEI</w:t>
      </w:r>
      <w:proofErr w:type="gramStart"/>
      <w:r w:rsidRPr="00480325">
        <w:rPr>
          <w:rFonts w:ascii="Times New Roman" w:hAnsi="Times New Roman" w:cs="Times New Roman"/>
          <w:sz w:val="24"/>
          <w:szCs w:val="24"/>
        </w:rPr>
        <w:t>).doi</w:t>
      </w:r>
      <w:proofErr w:type="gramEnd"/>
      <w:r w:rsidRPr="00480325">
        <w:rPr>
          <w:rFonts w:ascii="Times New Roman" w:hAnsi="Times New Roman" w:cs="Times New Roman"/>
          <w:sz w:val="24"/>
          <w:szCs w:val="24"/>
        </w:rPr>
        <w:t>:10.1109/iceei47359.2019.8988786</w:t>
      </w:r>
    </w:p>
    <w:p w14:paraId="0812A95E" w14:textId="77777777" w:rsidR="000E773C" w:rsidRPr="00480325" w:rsidRDefault="000E773C">
      <w:pPr>
        <w:numPr>
          <w:ilvl w:val="0"/>
          <w:numId w:val="5"/>
        </w:numPr>
        <w:spacing w:after="379"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Prathish, S., Athi Narayanan S, &amp; Bijlani, K. (2016). An intelligent system for online exam monitoring. 2016 International Conference on Information Science (ICIS). doi:10.1109/infosci.2016.7845315</w:t>
      </w:r>
    </w:p>
    <w:p w14:paraId="4EF820D6" w14:textId="77777777" w:rsidR="000E773C" w:rsidRPr="00480325" w:rsidRDefault="000E773C">
      <w:pPr>
        <w:numPr>
          <w:ilvl w:val="0"/>
          <w:numId w:val="5"/>
        </w:numPr>
        <w:spacing w:after="379"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Rosen, W. A., &amp; Carr, M. E. (2013). An autonomous articulating desktop robot for proctoring remote online examinations. 2013 IEEE Frontiers in Education Conference (FIE). doi:10.1109/fie.2013.6685172</w:t>
      </w:r>
    </w:p>
    <w:p w14:paraId="20109998" w14:textId="77777777" w:rsidR="000E773C" w:rsidRPr="00480325" w:rsidRDefault="000E773C">
      <w:pPr>
        <w:numPr>
          <w:ilvl w:val="0"/>
          <w:numId w:val="5"/>
        </w:numPr>
        <w:spacing w:after="382"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Reale, M. J., Canavan, S., Yin, L., Hu, K., &amp; Hung, T. (2011). A MultiGesture Interaction System Using a 3-D Iris Disk Model for Gaze Estimation and an Active Appearance Model for 3-D Hand Pointing. IEEE Transactions on Multimedia, 13(3), 474–486. doi:10.1109/tmm.2011.2120600.</w:t>
      </w:r>
    </w:p>
    <w:p w14:paraId="37E12C9E" w14:textId="77777777" w:rsidR="000E773C" w:rsidRPr="00480325" w:rsidRDefault="000E773C">
      <w:pPr>
        <w:numPr>
          <w:ilvl w:val="0"/>
          <w:numId w:val="5"/>
        </w:numPr>
        <w:spacing w:after="380"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D. L. King and C. J. Case. E-cheating: Incidence and trends among college students. Issues in Information Systems, 15(1), 2014.</w:t>
      </w:r>
    </w:p>
    <w:p w14:paraId="54797F6A" w14:textId="77C08C9D" w:rsidR="000E773C" w:rsidRPr="00480325" w:rsidRDefault="000E773C">
      <w:pPr>
        <w:numPr>
          <w:ilvl w:val="0"/>
          <w:numId w:val="5"/>
        </w:numPr>
        <w:spacing w:after="379"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 xml:space="preserve">Debnath, Partha &amp; Rashed, Md. Golam &amp; Das, Dipankar. (2018). Detection and Controlling of Suspicious </w:t>
      </w:r>
      <w:r w:rsidR="00EE62AB" w:rsidRPr="00480325">
        <w:rPr>
          <w:rFonts w:ascii="Times New Roman" w:hAnsi="Times New Roman" w:cs="Times New Roman"/>
          <w:sz w:val="24"/>
          <w:szCs w:val="24"/>
        </w:rPr>
        <w:t>Behavior</w:t>
      </w:r>
      <w:r w:rsidRPr="00480325">
        <w:rPr>
          <w:rFonts w:ascii="Times New Roman" w:hAnsi="Times New Roman" w:cs="Times New Roman"/>
          <w:sz w:val="24"/>
          <w:szCs w:val="24"/>
        </w:rPr>
        <w:t xml:space="preserve"> in the Examination Hall.</w:t>
      </w:r>
    </w:p>
    <w:p w14:paraId="5419F36D" w14:textId="6F3C4B0B" w:rsidR="000E773C" w:rsidRPr="00480325" w:rsidRDefault="000E773C">
      <w:pPr>
        <w:numPr>
          <w:ilvl w:val="0"/>
          <w:numId w:val="5"/>
        </w:numPr>
        <w:spacing w:after="210"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 xml:space="preserve">N. L. Clarke, P. Dowland and S. M. Furnell, "e-Invigilator: A </w:t>
      </w:r>
      <w:r w:rsidR="00EE62AB" w:rsidRPr="00480325">
        <w:rPr>
          <w:rFonts w:ascii="Times New Roman" w:hAnsi="Times New Roman" w:cs="Times New Roman"/>
          <w:sz w:val="24"/>
          <w:szCs w:val="24"/>
        </w:rPr>
        <w:t>biometric based</w:t>
      </w:r>
      <w:r w:rsidRPr="00480325">
        <w:rPr>
          <w:rFonts w:ascii="Times New Roman" w:hAnsi="Times New Roman" w:cs="Times New Roman"/>
          <w:sz w:val="24"/>
          <w:szCs w:val="24"/>
        </w:rPr>
        <w:t xml:space="preserve"> supervision system for e-Assessments," International Conference on Information Society (</w:t>
      </w:r>
      <w:proofErr w:type="spellStart"/>
      <w:r w:rsidRPr="00480325">
        <w:rPr>
          <w:rFonts w:ascii="Times New Roman" w:hAnsi="Times New Roman" w:cs="Times New Roman"/>
          <w:sz w:val="24"/>
          <w:szCs w:val="24"/>
        </w:rPr>
        <w:t>i</w:t>
      </w:r>
      <w:proofErr w:type="spellEnd"/>
      <w:r w:rsidRPr="00480325">
        <w:rPr>
          <w:rFonts w:ascii="Times New Roman" w:hAnsi="Times New Roman" w:cs="Times New Roman"/>
          <w:sz w:val="24"/>
          <w:szCs w:val="24"/>
        </w:rPr>
        <w:t>-Society 2013), Toronto, ON, Canada, 2013, pp. 238242.</w:t>
      </w:r>
    </w:p>
    <w:p w14:paraId="029C8859" w14:textId="77777777" w:rsidR="000E773C" w:rsidRPr="00480325" w:rsidRDefault="000E773C">
      <w:pPr>
        <w:numPr>
          <w:ilvl w:val="0"/>
          <w:numId w:val="5"/>
        </w:numPr>
        <w:spacing w:after="379" w:line="360" w:lineRule="auto"/>
        <w:ind w:right="67"/>
        <w:jc w:val="both"/>
        <w:rPr>
          <w:rFonts w:ascii="Times New Roman" w:hAnsi="Times New Roman" w:cs="Times New Roman"/>
          <w:sz w:val="24"/>
          <w:szCs w:val="24"/>
        </w:rPr>
      </w:pPr>
      <w:r w:rsidRPr="00480325">
        <w:rPr>
          <w:rFonts w:ascii="Times New Roman" w:hAnsi="Times New Roman" w:cs="Times New Roman"/>
          <w:sz w:val="24"/>
          <w:szCs w:val="24"/>
        </w:rPr>
        <w:t>I. Y. Jung and H. Y. Yeom, "Enhanced Security for Online Exams Using Group Cryptography," in IEEE Transactions on Education, vol. 52, no. 3, pp. 340-349, Aug. 2009, doi: 10.1109/TE.2008.928909.</w:t>
      </w:r>
    </w:p>
    <w:p w14:paraId="4A277973" w14:textId="7C1FA614" w:rsidR="000E773C" w:rsidRPr="00480325" w:rsidRDefault="000E773C">
      <w:pPr>
        <w:pStyle w:val="ListParagraph"/>
        <w:numPr>
          <w:ilvl w:val="0"/>
          <w:numId w:val="5"/>
        </w:numPr>
        <w:spacing w:after="374" w:line="360" w:lineRule="auto"/>
        <w:ind w:right="67"/>
      </w:pPr>
      <w:r w:rsidRPr="00480325">
        <w:lastRenderedPageBreak/>
        <w:t>Asteriadis, S., Tzouveli, P., Karpouzis, K., &amp; Kollias, S. (2008). Estimation of behavioral user state based on eye gaze and head pose—application in an e-learning environment. Multimedia Tools and Applications, 41(3), 469–493. doi:10.1007/s11042-008-0240-1</w:t>
      </w:r>
    </w:p>
    <w:p w14:paraId="3558E9D9" w14:textId="77777777" w:rsidR="0073483E" w:rsidRPr="00480325" w:rsidRDefault="0073483E" w:rsidP="0073483E">
      <w:pPr>
        <w:pStyle w:val="ListParagraph"/>
        <w:spacing w:after="382" w:line="360" w:lineRule="auto"/>
        <w:ind w:right="67"/>
      </w:pPr>
    </w:p>
    <w:p w14:paraId="676B16AE" w14:textId="17A3A2A7" w:rsidR="000E773C" w:rsidRPr="00480325" w:rsidRDefault="000E773C">
      <w:pPr>
        <w:pStyle w:val="ListParagraph"/>
        <w:numPr>
          <w:ilvl w:val="0"/>
          <w:numId w:val="5"/>
        </w:numPr>
        <w:spacing w:after="382" w:line="360" w:lineRule="auto"/>
        <w:ind w:right="67"/>
      </w:pPr>
      <w:r w:rsidRPr="00480325">
        <w:t xml:space="preserve"> Cheung and Q. Peng, "Eye Gaze Tracking </w:t>
      </w:r>
      <w:r w:rsidR="00EE62AB" w:rsidRPr="00480325">
        <w:t>with</w:t>
      </w:r>
      <w:r w:rsidRPr="00480325">
        <w:t xml:space="preserve"> a Web Camera in a Desktop Environment," in IEEE Transactions on Human-Machine Systems, vol. 45, no. 4, pp. 419-430, Aug. </w:t>
      </w:r>
      <w:proofErr w:type="gramStart"/>
      <w:r w:rsidRPr="00480325">
        <w:t>2015,doi</w:t>
      </w:r>
      <w:proofErr w:type="gramEnd"/>
      <w:r w:rsidRPr="00480325">
        <w:t>: 10.1109/THMS.2015.2400442.</w:t>
      </w:r>
    </w:p>
    <w:p w14:paraId="6F53999F" w14:textId="3524F45A" w:rsidR="000E773C" w:rsidRPr="00480325" w:rsidRDefault="000E773C">
      <w:pPr>
        <w:pStyle w:val="ListParagraph"/>
        <w:numPr>
          <w:ilvl w:val="0"/>
          <w:numId w:val="5"/>
        </w:numPr>
        <w:spacing w:after="12" w:line="360" w:lineRule="auto"/>
        <w:ind w:right="67"/>
      </w:pPr>
      <w:r w:rsidRPr="00480325">
        <w:t>X. Zhu and D. Ramanan, "Face detection, pose estimation, and landmark localization in the wild," 2012 IEEE Conference on Computer Vision and Pattern Recognition, Providence, RI, USA, 2012, pp. 2879-2886, doi:10.1109/CVPR.2012.6248014.</w:t>
      </w:r>
    </w:p>
    <w:p w14:paraId="015BEFEF" w14:textId="77777777" w:rsidR="00EE62AB" w:rsidRPr="00480325" w:rsidRDefault="00EE62AB" w:rsidP="0073483E">
      <w:pPr>
        <w:spacing w:after="12" w:line="360" w:lineRule="auto"/>
        <w:ind w:left="720" w:right="67" w:hanging="360"/>
        <w:jc w:val="both"/>
        <w:rPr>
          <w:rFonts w:ascii="Times New Roman" w:hAnsi="Times New Roman" w:cs="Times New Roman"/>
          <w:sz w:val="24"/>
          <w:szCs w:val="24"/>
        </w:rPr>
      </w:pPr>
    </w:p>
    <w:p w14:paraId="75394DC3" w14:textId="4B40BB40" w:rsidR="000E773C" w:rsidRPr="00480325" w:rsidRDefault="000E773C">
      <w:pPr>
        <w:pStyle w:val="ListParagraph"/>
        <w:numPr>
          <w:ilvl w:val="0"/>
          <w:numId w:val="5"/>
        </w:numPr>
        <w:spacing w:after="372" w:line="360" w:lineRule="auto"/>
        <w:ind w:right="67"/>
      </w:pPr>
      <w:r w:rsidRPr="00480325">
        <w:t>Savvides, Marios &amp; Kumar, B. &amp; Khosla, Pradeep. (2002). Face verification using correlation filters. 3rd IEEE Automatic Identification Advanced Technologies.</w:t>
      </w:r>
    </w:p>
    <w:p w14:paraId="77F9FA6A" w14:textId="77777777" w:rsidR="0073483E" w:rsidRPr="00480325" w:rsidRDefault="0073483E" w:rsidP="0073483E">
      <w:pPr>
        <w:pStyle w:val="ListParagraph"/>
        <w:spacing w:line="360" w:lineRule="auto"/>
      </w:pPr>
    </w:p>
    <w:p w14:paraId="2CCE0DF3" w14:textId="77777777" w:rsidR="0073483E" w:rsidRPr="00480325" w:rsidRDefault="0073483E" w:rsidP="0073483E">
      <w:pPr>
        <w:pStyle w:val="ListParagraph"/>
        <w:spacing w:after="372" w:line="360" w:lineRule="auto"/>
        <w:ind w:right="67"/>
      </w:pPr>
    </w:p>
    <w:p w14:paraId="32692C59" w14:textId="562047F1" w:rsidR="000E773C" w:rsidRPr="00480325" w:rsidRDefault="000E773C">
      <w:pPr>
        <w:pStyle w:val="ListParagraph"/>
        <w:numPr>
          <w:ilvl w:val="0"/>
          <w:numId w:val="5"/>
        </w:numPr>
        <w:spacing w:after="372" w:line="360" w:lineRule="auto"/>
        <w:ind w:right="67"/>
      </w:pPr>
      <w:r w:rsidRPr="00480325">
        <w:t xml:space="preserve">R. S. V. Raj, S. A. </w:t>
      </w:r>
      <w:proofErr w:type="gramStart"/>
      <w:r w:rsidRPr="00480325">
        <w:t>Narayanan</w:t>
      </w:r>
      <w:proofErr w:type="gramEnd"/>
      <w:r w:rsidRPr="00480325">
        <w:t xml:space="preserve"> and K. Bijlani, "Heuristic-Based Automatic Online Proctoring System," 2015 IEEE 15th International Conference on Advanced Learning Technologies, Hualien, Taiwan, 2015, pp. 458-459, doi: 10.1109/ICALT.2015.127.</w:t>
      </w:r>
    </w:p>
    <w:p w14:paraId="64AF66B0" w14:textId="2179550F" w:rsidR="000E773C" w:rsidRPr="00480325" w:rsidRDefault="000E773C">
      <w:pPr>
        <w:pStyle w:val="ListParagraph"/>
        <w:numPr>
          <w:ilvl w:val="0"/>
          <w:numId w:val="5"/>
        </w:numPr>
        <w:spacing w:after="11" w:line="360" w:lineRule="auto"/>
        <w:ind w:right="67"/>
      </w:pPr>
      <w:r w:rsidRPr="00480325">
        <w:t>Hasan, H., &amp; Abdul-Kareem, S. (2013). RETRACTED ARTICLE: Human– computer interaction using vision-based hand gesture recognition systems: a survey. Neural Computing and Applications, 25(2), 251–261.</w:t>
      </w:r>
      <w:r w:rsidR="00EE62AB" w:rsidRPr="00480325">
        <w:t xml:space="preserve"> </w:t>
      </w:r>
      <w:r w:rsidRPr="00480325">
        <w:t>doi:10.1007/s00521-013-1481-0</w:t>
      </w:r>
    </w:p>
    <w:p w14:paraId="4634C315" w14:textId="77777777" w:rsidR="00EE62AB" w:rsidRPr="00480325" w:rsidRDefault="00EE62AB" w:rsidP="0073483E">
      <w:pPr>
        <w:spacing w:after="11" w:line="360" w:lineRule="auto"/>
        <w:ind w:left="720" w:right="67" w:hanging="360"/>
        <w:jc w:val="both"/>
        <w:rPr>
          <w:rFonts w:ascii="Times New Roman" w:hAnsi="Times New Roman" w:cs="Times New Roman"/>
          <w:sz w:val="24"/>
          <w:szCs w:val="24"/>
        </w:rPr>
      </w:pPr>
    </w:p>
    <w:p w14:paraId="75C4F6D6" w14:textId="1B8BC3AF" w:rsidR="000E773C" w:rsidRPr="00480325" w:rsidRDefault="000E773C">
      <w:pPr>
        <w:pStyle w:val="ListParagraph"/>
        <w:numPr>
          <w:ilvl w:val="0"/>
          <w:numId w:val="5"/>
        </w:numPr>
        <w:spacing w:after="35" w:line="360" w:lineRule="auto"/>
        <w:ind w:right="67"/>
      </w:pPr>
      <w:r w:rsidRPr="00480325">
        <w:t xml:space="preserve">Tsukada, A., Shino, M., Devyver, M., &amp; Kanade, T. (2011). Illumination-free gaze estimation method for first-person vision wearable </w:t>
      </w:r>
      <w:r w:rsidR="00CD395C" w:rsidRPr="00480325">
        <w:t>devices</w:t>
      </w:r>
      <w:r w:rsidRPr="00480325">
        <w:t>. 2011 IEEE International</w:t>
      </w:r>
      <w:r w:rsidR="0073483E" w:rsidRPr="00480325">
        <w:t xml:space="preserve"> </w:t>
      </w:r>
      <w:r w:rsidRPr="00480325">
        <w:t>Conference</w:t>
      </w:r>
      <w:r w:rsidR="0073483E" w:rsidRPr="00480325">
        <w:t xml:space="preserve"> </w:t>
      </w:r>
      <w:r w:rsidRPr="00480325">
        <w:t>on</w:t>
      </w:r>
      <w:r w:rsidR="00EE62AB" w:rsidRPr="00480325">
        <w:t xml:space="preserve"> </w:t>
      </w:r>
      <w:r w:rsidRPr="00480325">
        <w:t>Computer</w:t>
      </w:r>
      <w:r w:rsidR="00EE62AB" w:rsidRPr="00480325">
        <w:t xml:space="preserve"> </w:t>
      </w:r>
      <w:r w:rsidRPr="00480325">
        <w:t>Vision</w:t>
      </w:r>
      <w:r w:rsidR="00EE62AB" w:rsidRPr="00480325">
        <w:t xml:space="preserve"> </w:t>
      </w:r>
      <w:r w:rsidRPr="00480325">
        <w:t>Workshops</w:t>
      </w:r>
      <w:r w:rsidR="00EE62AB" w:rsidRPr="00480325">
        <w:t xml:space="preserve"> </w:t>
      </w:r>
      <w:r w:rsidRPr="00480325">
        <w:t>(ICCV</w:t>
      </w:r>
      <w:r w:rsidR="00EE62AB" w:rsidRPr="00480325">
        <w:t xml:space="preserve"> </w:t>
      </w:r>
      <w:r w:rsidRPr="00480325">
        <w:t>Workshops). doi:10.1109/iccvw.2011.6130505.</w:t>
      </w:r>
    </w:p>
    <w:p w14:paraId="7C0A1A96" w14:textId="77777777" w:rsidR="00EE62AB" w:rsidRPr="00480325" w:rsidRDefault="00EE62AB" w:rsidP="0073483E">
      <w:pPr>
        <w:spacing w:after="35" w:line="360" w:lineRule="auto"/>
        <w:ind w:left="720" w:right="67" w:hanging="360"/>
        <w:jc w:val="both"/>
        <w:rPr>
          <w:rFonts w:ascii="Times New Roman" w:hAnsi="Times New Roman" w:cs="Times New Roman"/>
          <w:sz w:val="24"/>
          <w:szCs w:val="24"/>
        </w:rPr>
      </w:pPr>
    </w:p>
    <w:p w14:paraId="203E57AC" w14:textId="142B0CFF" w:rsidR="000E773C" w:rsidRPr="00480325" w:rsidRDefault="000E773C">
      <w:pPr>
        <w:pStyle w:val="ListParagraph"/>
        <w:numPr>
          <w:ilvl w:val="0"/>
          <w:numId w:val="5"/>
        </w:numPr>
        <w:spacing w:after="379" w:line="360" w:lineRule="auto"/>
        <w:ind w:right="67"/>
      </w:pPr>
      <w:r w:rsidRPr="00480325">
        <w:t>González-González, C. S., Infante-Moro, A., &amp; Infante-Moro, J. C. (2020). Implementation of E-proctoring in Online Teaching: A Study About Motivational Factors. Sustainability, 12(8), 3488. doi:10.3390/su12083488</w:t>
      </w:r>
    </w:p>
    <w:p w14:paraId="46A37CC3" w14:textId="77777777" w:rsidR="0073483E" w:rsidRPr="00480325" w:rsidRDefault="0073483E" w:rsidP="0073483E">
      <w:pPr>
        <w:pStyle w:val="ListParagraph"/>
        <w:spacing w:line="360" w:lineRule="auto"/>
      </w:pPr>
    </w:p>
    <w:p w14:paraId="1FD1973B" w14:textId="77777777" w:rsidR="0073483E" w:rsidRPr="00480325" w:rsidRDefault="0073483E" w:rsidP="0073483E">
      <w:pPr>
        <w:pStyle w:val="ListParagraph"/>
        <w:spacing w:after="379" w:line="360" w:lineRule="auto"/>
        <w:ind w:right="67"/>
      </w:pPr>
    </w:p>
    <w:p w14:paraId="1D016386" w14:textId="07A334EB" w:rsidR="000E773C" w:rsidRPr="00480325" w:rsidRDefault="000E773C">
      <w:pPr>
        <w:pStyle w:val="ListParagraph"/>
        <w:numPr>
          <w:ilvl w:val="0"/>
          <w:numId w:val="5"/>
        </w:numPr>
        <w:tabs>
          <w:tab w:val="center" w:pos="771"/>
          <w:tab w:val="center" w:pos="1487"/>
          <w:tab w:val="center" w:pos="2205"/>
          <w:tab w:val="center" w:pos="3493"/>
          <w:tab w:val="center" w:pos="4607"/>
          <w:tab w:val="center" w:pos="5362"/>
          <w:tab w:val="center" w:pos="6227"/>
          <w:tab w:val="center" w:pos="7046"/>
          <w:tab w:val="center" w:pos="8035"/>
          <w:tab w:val="right" w:pos="9548"/>
        </w:tabs>
        <w:spacing w:after="13" w:line="360" w:lineRule="auto"/>
      </w:pPr>
      <w:r w:rsidRPr="00480325">
        <w:t>1</w:t>
      </w:r>
      <w:r w:rsidR="0073483E" w:rsidRPr="00480325">
        <w:t xml:space="preserve"> </w:t>
      </w:r>
      <w:r w:rsidRPr="00480325">
        <w:t>Liu,</w:t>
      </w:r>
      <w:r w:rsidR="00EE62AB" w:rsidRPr="00480325">
        <w:t xml:space="preserve"> </w:t>
      </w:r>
      <w:r w:rsidRPr="00480325">
        <w:t>X.</w:t>
      </w:r>
      <w:r w:rsidR="0073483E" w:rsidRPr="00480325">
        <w:t xml:space="preserve"> </w:t>
      </w:r>
      <w:r w:rsidRPr="00480325">
        <w:t>(2010).</w:t>
      </w:r>
      <w:r w:rsidR="0073483E" w:rsidRPr="00480325">
        <w:t xml:space="preserve"> </w:t>
      </w:r>
      <w:r w:rsidRPr="00480325">
        <w:t>Video-based</w:t>
      </w:r>
      <w:r w:rsidRPr="00480325">
        <w:tab/>
        <w:t>face</w:t>
      </w:r>
      <w:r w:rsidR="00EE62AB" w:rsidRPr="00480325">
        <w:t xml:space="preserve"> </w:t>
      </w:r>
      <w:r w:rsidRPr="00480325">
        <w:t>model</w:t>
      </w:r>
      <w:r w:rsidR="00EE62AB" w:rsidRPr="00480325">
        <w:t xml:space="preserve"> </w:t>
      </w:r>
      <w:r w:rsidRPr="00480325">
        <w:t>fitting</w:t>
      </w:r>
      <w:r w:rsidR="00EE62AB" w:rsidRPr="00480325">
        <w:t xml:space="preserve"> </w:t>
      </w:r>
      <w:r w:rsidRPr="00480325">
        <w:tab/>
        <w:t>using</w:t>
      </w:r>
      <w:r w:rsidR="00EE62AB" w:rsidRPr="00480325">
        <w:t xml:space="preserve"> </w:t>
      </w:r>
      <w:r w:rsidRPr="00480325">
        <w:tab/>
        <w:t>Adaptive</w:t>
      </w:r>
      <w:r w:rsidR="0073483E" w:rsidRPr="00480325">
        <w:t>-</w:t>
      </w:r>
      <w:r w:rsidRPr="00480325">
        <w:t>Active</w:t>
      </w:r>
      <w:r w:rsidR="00EE62AB" w:rsidRPr="00480325">
        <w:t xml:space="preserve"> </w:t>
      </w:r>
      <w:r w:rsidRPr="00480325">
        <w:t>Appearance</w:t>
      </w:r>
      <w:r w:rsidRPr="00480325">
        <w:tab/>
      </w:r>
      <w:r w:rsidR="0073483E" w:rsidRPr="00480325">
        <w:t xml:space="preserve"> </w:t>
      </w:r>
      <w:r w:rsidRPr="00480325">
        <w:t>Model.</w:t>
      </w:r>
      <w:r w:rsidR="00EE62AB" w:rsidRPr="00480325">
        <w:t xml:space="preserve"> </w:t>
      </w:r>
      <w:r w:rsidRPr="00480325">
        <w:t>Image</w:t>
      </w:r>
      <w:r w:rsidR="00EE62AB" w:rsidRPr="00480325">
        <w:t xml:space="preserve"> </w:t>
      </w:r>
      <w:r w:rsidRPr="00480325">
        <w:t>and</w:t>
      </w:r>
      <w:r w:rsidRPr="00480325">
        <w:tab/>
      </w:r>
      <w:r w:rsidR="00EE62AB" w:rsidRPr="00480325">
        <w:t xml:space="preserve"> </w:t>
      </w:r>
      <w:r w:rsidRPr="00480325">
        <w:t>Vision</w:t>
      </w:r>
      <w:r w:rsidR="0073483E" w:rsidRPr="00480325">
        <w:t xml:space="preserve"> </w:t>
      </w:r>
      <w:r w:rsidRPr="00480325">
        <w:t>Computing,</w:t>
      </w:r>
      <w:r w:rsidR="0073483E" w:rsidRPr="00480325">
        <w:t xml:space="preserve"> </w:t>
      </w:r>
      <w:r w:rsidRPr="00480325">
        <w:t xml:space="preserve">28(7),1162–1172. </w:t>
      </w:r>
      <w:proofErr w:type="gramStart"/>
      <w:r w:rsidRPr="00480325">
        <w:t>doi:10.1016/j.imavis</w:t>
      </w:r>
      <w:proofErr w:type="gramEnd"/>
      <w:r w:rsidRPr="00480325">
        <w:t>.2009.09.016</w:t>
      </w:r>
    </w:p>
    <w:p w14:paraId="1967BCC4" w14:textId="77777777" w:rsidR="00EE62AB" w:rsidRPr="00480325" w:rsidRDefault="00EE62AB" w:rsidP="0073483E">
      <w:pPr>
        <w:tabs>
          <w:tab w:val="center" w:pos="771"/>
          <w:tab w:val="center" w:pos="1487"/>
          <w:tab w:val="center" w:pos="2205"/>
          <w:tab w:val="center" w:pos="3493"/>
          <w:tab w:val="center" w:pos="4607"/>
          <w:tab w:val="center" w:pos="5362"/>
          <w:tab w:val="center" w:pos="6227"/>
          <w:tab w:val="center" w:pos="7046"/>
          <w:tab w:val="center" w:pos="8035"/>
          <w:tab w:val="right" w:pos="9548"/>
        </w:tabs>
        <w:spacing w:after="13" w:line="360" w:lineRule="auto"/>
        <w:ind w:left="715" w:hanging="715"/>
        <w:jc w:val="both"/>
        <w:rPr>
          <w:rFonts w:ascii="Times New Roman" w:hAnsi="Times New Roman" w:cs="Times New Roman"/>
          <w:sz w:val="24"/>
          <w:szCs w:val="24"/>
        </w:rPr>
      </w:pPr>
    </w:p>
    <w:p w14:paraId="7F125998" w14:textId="765D20E2" w:rsidR="000E773C" w:rsidRPr="00480325" w:rsidRDefault="000E773C">
      <w:pPr>
        <w:pStyle w:val="ListParagraph"/>
        <w:numPr>
          <w:ilvl w:val="0"/>
          <w:numId w:val="5"/>
        </w:numPr>
        <w:spacing w:after="11" w:line="360" w:lineRule="auto"/>
        <w:ind w:right="67"/>
      </w:pPr>
      <w:r w:rsidRPr="00480325">
        <w:lastRenderedPageBreak/>
        <w:t>Wahid, A., Sengoku, Y., &amp; Mambo, M. (2015). Toward constructing a secure online examination system. Proceedings of the 9th International Conference on Ubiquitous Information Management and Communication -IMCOM ’15. doi:10.1145/2701126.2701203</w:t>
      </w:r>
    </w:p>
    <w:p w14:paraId="2452275E" w14:textId="77777777" w:rsidR="00EE62AB" w:rsidRPr="00480325" w:rsidRDefault="00EE62AB" w:rsidP="0073483E">
      <w:pPr>
        <w:spacing w:after="11" w:line="360" w:lineRule="auto"/>
        <w:ind w:left="720" w:right="67" w:hanging="360"/>
        <w:jc w:val="both"/>
        <w:rPr>
          <w:rFonts w:ascii="Times New Roman" w:hAnsi="Times New Roman" w:cs="Times New Roman"/>
          <w:sz w:val="24"/>
          <w:szCs w:val="24"/>
        </w:rPr>
      </w:pPr>
    </w:p>
    <w:p w14:paraId="7E0411A1" w14:textId="6B8A7244" w:rsidR="000E773C" w:rsidRPr="00480325" w:rsidRDefault="000E773C">
      <w:pPr>
        <w:pStyle w:val="ListParagraph"/>
        <w:numPr>
          <w:ilvl w:val="0"/>
          <w:numId w:val="5"/>
        </w:numPr>
        <w:spacing w:after="382" w:line="360" w:lineRule="auto"/>
        <w:ind w:right="67"/>
      </w:pPr>
      <w:r w:rsidRPr="00480325">
        <w:t>Jr, Cluskey, &amp; Ehlen, Craig &amp; Raiborn, Mitchell. (2011). Thwarting online exam cheating without proctor supervision. Journal of Academic and Business Ethics. 4.</w:t>
      </w:r>
    </w:p>
    <w:p w14:paraId="44A5D3B7" w14:textId="77777777" w:rsidR="0073483E" w:rsidRPr="00480325" w:rsidRDefault="0073483E" w:rsidP="0073483E">
      <w:pPr>
        <w:pStyle w:val="ListParagraph"/>
        <w:spacing w:after="382" w:line="360" w:lineRule="auto"/>
        <w:ind w:right="67"/>
      </w:pPr>
    </w:p>
    <w:p w14:paraId="7D253F9A" w14:textId="3EE3CFC0" w:rsidR="000E773C" w:rsidRPr="00480325" w:rsidRDefault="000E773C">
      <w:pPr>
        <w:pStyle w:val="ListParagraph"/>
        <w:numPr>
          <w:ilvl w:val="0"/>
          <w:numId w:val="5"/>
        </w:numPr>
        <w:spacing w:after="382" w:line="360" w:lineRule="auto"/>
        <w:ind w:right="67"/>
      </w:pPr>
      <w:r w:rsidRPr="00480325">
        <w:t>NerkarM., P., A. T. Awaghade, D. A. Bombe and T. R. Deshmukh. “Online Exam Proctoring System-IJAERD.” (2017).</w:t>
      </w:r>
    </w:p>
    <w:p w14:paraId="1E5E662C" w14:textId="77777777" w:rsidR="0073483E" w:rsidRPr="00480325" w:rsidRDefault="0073483E" w:rsidP="0073483E">
      <w:pPr>
        <w:pStyle w:val="ListParagraph"/>
        <w:spacing w:after="10" w:line="360" w:lineRule="auto"/>
        <w:ind w:right="67"/>
      </w:pPr>
    </w:p>
    <w:p w14:paraId="12D6565A" w14:textId="2682574A" w:rsidR="000E773C" w:rsidRPr="00480325" w:rsidRDefault="000E773C">
      <w:pPr>
        <w:pStyle w:val="ListParagraph"/>
        <w:numPr>
          <w:ilvl w:val="0"/>
          <w:numId w:val="5"/>
        </w:numPr>
        <w:spacing w:after="10" w:line="360" w:lineRule="auto"/>
        <w:ind w:right="67"/>
      </w:pPr>
      <w:r w:rsidRPr="00480325">
        <w:t>Chua, S. S., Bondad, J. B., Lumapas, Z. R., &amp; Garcia, J. D. (2019). Online Examination System with Cheating Prevention Using Question Bank</w:t>
      </w:r>
      <w:r w:rsidR="00EE62AB" w:rsidRPr="00480325">
        <w:t xml:space="preserve"> </w:t>
      </w:r>
      <w:r w:rsidRPr="00480325">
        <w:t>Randomization and Tab Locking. 2019 4th International Conference on Information Technology InCIT</w:t>
      </w:r>
      <w:proofErr w:type="gramStart"/>
      <w:r w:rsidRPr="00480325">
        <w:t>).</w:t>
      </w:r>
      <w:r w:rsidR="00EE62AB" w:rsidRPr="00480325">
        <w:t>d</w:t>
      </w:r>
      <w:r w:rsidRPr="00480325">
        <w:t>oi</w:t>
      </w:r>
      <w:proofErr w:type="gramEnd"/>
      <w:r w:rsidRPr="00480325">
        <w:t>:10.1109/incit.2019.8912065</w:t>
      </w:r>
    </w:p>
    <w:p w14:paraId="03C64EE8" w14:textId="77777777" w:rsidR="00EE62AB" w:rsidRPr="00480325" w:rsidRDefault="00EE62AB" w:rsidP="0073483E">
      <w:pPr>
        <w:spacing w:after="10" w:line="360" w:lineRule="auto"/>
        <w:ind w:left="720" w:right="67" w:hanging="360"/>
        <w:jc w:val="both"/>
        <w:rPr>
          <w:rFonts w:ascii="Times New Roman" w:hAnsi="Times New Roman" w:cs="Times New Roman"/>
          <w:sz w:val="24"/>
          <w:szCs w:val="24"/>
        </w:rPr>
      </w:pPr>
    </w:p>
    <w:p w14:paraId="081F83ED" w14:textId="513A1506" w:rsidR="000E773C" w:rsidRPr="00480325" w:rsidRDefault="000E773C">
      <w:pPr>
        <w:pStyle w:val="ListParagraph"/>
        <w:numPr>
          <w:ilvl w:val="0"/>
          <w:numId w:val="5"/>
        </w:numPr>
        <w:spacing w:after="11" w:line="360" w:lineRule="auto"/>
        <w:ind w:right="67"/>
      </w:pPr>
      <w:r w:rsidRPr="00480325">
        <w:t>Ping Guo, Hai-feng yu, &amp; qian yao. (2008). The research and application of online examination and monitoring system. 2008 IEEE International Symposiumon IT in Medicine and</w:t>
      </w:r>
      <w:r w:rsidR="00EE62AB" w:rsidRPr="00480325">
        <w:t xml:space="preserve"> </w:t>
      </w:r>
      <w:r w:rsidRPr="00480325">
        <w:t>Education. doi:10.1109/itme.2008.4743914.</w:t>
      </w:r>
    </w:p>
    <w:p w14:paraId="269D0198" w14:textId="3C14E308" w:rsidR="00115198" w:rsidRPr="00480325" w:rsidRDefault="00115198" w:rsidP="0073483E">
      <w:pPr>
        <w:spacing w:line="360" w:lineRule="auto"/>
        <w:ind w:left="360" w:hanging="360"/>
        <w:jc w:val="both"/>
        <w:rPr>
          <w:rFonts w:ascii="Times New Roman" w:hAnsi="Times New Roman" w:cs="Times New Roman"/>
          <w:b/>
          <w:sz w:val="24"/>
          <w:szCs w:val="24"/>
          <w:lang w:val="en-AU"/>
        </w:rPr>
      </w:pPr>
    </w:p>
    <w:p w14:paraId="6240E481" w14:textId="77777777" w:rsidR="00AB7CD8" w:rsidRPr="00480325" w:rsidRDefault="00AB7CD8" w:rsidP="00AB7CD8">
      <w:pPr>
        <w:spacing w:line="480" w:lineRule="auto"/>
        <w:jc w:val="both"/>
        <w:rPr>
          <w:rFonts w:ascii="Times New Roman" w:hAnsi="Times New Roman" w:cs="Times New Roman"/>
          <w:b/>
          <w:sz w:val="28"/>
          <w:szCs w:val="28"/>
          <w:lang w:val="en-AU"/>
        </w:rPr>
      </w:pPr>
    </w:p>
    <w:p w14:paraId="08EE31DB" w14:textId="77777777" w:rsidR="00571690" w:rsidRPr="00480325" w:rsidRDefault="00571690" w:rsidP="008F40EC">
      <w:pPr>
        <w:spacing w:line="360" w:lineRule="auto"/>
        <w:ind w:left="446" w:hanging="446"/>
        <w:jc w:val="both"/>
        <w:rPr>
          <w:rFonts w:ascii="Times New Roman" w:hAnsi="Times New Roman" w:cs="Times New Roman"/>
          <w:sz w:val="24"/>
          <w:szCs w:val="24"/>
          <w:shd w:val="clear" w:color="auto" w:fill="FFFFFF"/>
        </w:rPr>
      </w:pPr>
    </w:p>
    <w:p w14:paraId="34FB666A" w14:textId="77777777" w:rsidR="008F40EC" w:rsidRPr="00480325" w:rsidRDefault="008F40EC" w:rsidP="00332003">
      <w:pPr>
        <w:spacing w:line="480" w:lineRule="auto"/>
        <w:jc w:val="both"/>
        <w:rPr>
          <w:rFonts w:ascii="Times New Roman" w:hAnsi="Times New Roman" w:cs="Times New Roman"/>
          <w:b/>
          <w:sz w:val="28"/>
          <w:szCs w:val="28"/>
        </w:rPr>
      </w:pPr>
    </w:p>
    <w:p w14:paraId="2B94D1C4" w14:textId="77777777" w:rsidR="00332003" w:rsidRPr="00480325" w:rsidRDefault="00332003" w:rsidP="00332003">
      <w:pPr>
        <w:spacing w:line="480" w:lineRule="auto"/>
        <w:jc w:val="both"/>
        <w:rPr>
          <w:rFonts w:ascii="Times New Roman" w:hAnsi="Times New Roman" w:cs="Times New Roman"/>
          <w:sz w:val="32"/>
          <w:szCs w:val="32"/>
        </w:rPr>
      </w:pPr>
    </w:p>
    <w:sectPr w:rsidR="00332003" w:rsidRPr="00480325" w:rsidSect="007B1C2D">
      <w:footerReference w:type="default" r:id="rId47"/>
      <w:pgSz w:w="11906" w:h="16838" w:code="9"/>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55AE7" w14:textId="77777777" w:rsidR="00781033" w:rsidRDefault="00781033" w:rsidP="00CD7BA8">
      <w:r>
        <w:separator/>
      </w:r>
    </w:p>
  </w:endnote>
  <w:endnote w:type="continuationSeparator" w:id="0">
    <w:p w14:paraId="7AD8607B" w14:textId="77777777" w:rsidR="00781033" w:rsidRDefault="00781033" w:rsidP="00CD7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2C892" w14:textId="77777777" w:rsidR="000F4E72" w:rsidRDefault="000F4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56C7A" w14:textId="3B922EFF" w:rsidR="00CD7BA8" w:rsidRDefault="00CD7BA8">
    <w:pPr>
      <w:pStyle w:val="Footer"/>
      <w:jc w:val="center"/>
    </w:pPr>
  </w:p>
  <w:p w14:paraId="6612A2C6" w14:textId="77777777" w:rsidR="00CD7BA8" w:rsidRDefault="00CD7B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ED9B2" w14:textId="77777777" w:rsidR="000F4E72" w:rsidRDefault="000F4E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5750922"/>
      <w:docPartObj>
        <w:docPartGallery w:val="Page Numbers (Bottom of Page)"/>
        <w:docPartUnique/>
      </w:docPartObj>
    </w:sdtPr>
    <w:sdtEndPr>
      <w:rPr>
        <w:noProof/>
      </w:rPr>
    </w:sdtEndPr>
    <w:sdtContent>
      <w:p w14:paraId="4C6CE5F5" w14:textId="58CF5BE5" w:rsidR="000F4E72" w:rsidRDefault="000F4E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B3E669" w14:textId="77777777" w:rsidR="00CD7BA8" w:rsidRDefault="00CD7B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026862"/>
      <w:docPartObj>
        <w:docPartGallery w:val="Page Numbers (Bottom of Page)"/>
        <w:docPartUnique/>
      </w:docPartObj>
    </w:sdtPr>
    <w:sdtEndPr>
      <w:rPr>
        <w:noProof/>
      </w:rPr>
    </w:sdtEndPr>
    <w:sdtContent>
      <w:p w14:paraId="4D59775E" w14:textId="77777777" w:rsidR="00332517" w:rsidRDefault="00332517" w:rsidP="00332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5346D" w14:textId="77777777" w:rsidR="00332517" w:rsidRDefault="00332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B6BEA" w14:textId="77777777" w:rsidR="00781033" w:rsidRDefault="00781033" w:rsidP="00CD7BA8">
      <w:r>
        <w:separator/>
      </w:r>
    </w:p>
  </w:footnote>
  <w:footnote w:type="continuationSeparator" w:id="0">
    <w:p w14:paraId="2A6A81D8" w14:textId="77777777" w:rsidR="00781033" w:rsidRDefault="00781033" w:rsidP="00CD7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2D48D" w14:textId="77777777" w:rsidR="000F4E72" w:rsidRDefault="000F4E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3F545" w14:textId="77777777" w:rsidR="000F4E72" w:rsidRDefault="000F4E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C5E7F" w14:textId="77777777" w:rsidR="000F4E72" w:rsidRDefault="000F4E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6F97"/>
    <w:multiLevelType w:val="hybridMultilevel"/>
    <w:tmpl w:val="8E643BDE"/>
    <w:lvl w:ilvl="0" w:tplc="51CED258">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EE7EEC"/>
    <w:multiLevelType w:val="hybridMultilevel"/>
    <w:tmpl w:val="E47A9BD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3CA22EE"/>
    <w:multiLevelType w:val="hybridMultilevel"/>
    <w:tmpl w:val="2D8A5C24"/>
    <w:lvl w:ilvl="0" w:tplc="A2E0F61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5AE3FDF"/>
    <w:multiLevelType w:val="multilevel"/>
    <w:tmpl w:val="3B58046E"/>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color w:val="auto"/>
        <w:sz w:val="32"/>
        <w:szCs w:val="32"/>
      </w:rPr>
    </w:lvl>
    <w:lvl w:ilvl="2">
      <w:start w:val="1"/>
      <w:numFmt w:val="decimal"/>
      <w:lvlText w:val="%1.%2.%3"/>
      <w:lvlJc w:val="left"/>
      <w:pPr>
        <w:ind w:left="720" w:hanging="720"/>
      </w:pPr>
      <w:rPr>
        <w:rFonts w:ascii="Times New Roman" w:hAnsi="Times New Roman" w:cs="Times New Roman" w:hint="default"/>
        <w:b/>
        <w:color w:val="000000" w:themeColor="text1"/>
        <w:sz w:val="28"/>
        <w:szCs w:val="28"/>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7446D90"/>
    <w:multiLevelType w:val="hybridMultilevel"/>
    <w:tmpl w:val="411C5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0C6F0F"/>
    <w:multiLevelType w:val="hybridMultilevel"/>
    <w:tmpl w:val="C4407CA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6B1ADF"/>
    <w:multiLevelType w:val="hybridMultilevel"/>
    <w:tmpl w:val="42901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68110A"/>
    <w:multiLevelType w:val="hybridMultilevel"/>
    <w:tmpl w:val="D6ECC586"/>
    <w:lvl w:ilvl="0" w:tplc="5800738E">
      <w:start w:val="1"/>
      <w:numFmt w:val="bullet"/>
      <w:lvlText w:val="●"/>
      <w:lvlJc w:val="left"/>
      <w:pPr>
        <w:ind w:left="128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1" w:tplc="A2A66574">
      <w:start w:val="1"/>
      <w:numFmt w:val="bullet"/>
      <w:lvlText w:val="o"/>
      <w:lvlJc w:val="left"/>
      <w:pPr>
        <w:ind w:left="200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2" w:tplc="7DB8A0D4">
      <w:start w:val="1"/>
      <w:numFmt w:val="bullet"/>
      <w:lvlText w:val="▪"/>
      <w:lvlJc w:val="left"/>
      <w:pPr>
        <w:ind w:left="272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3" w:tplc="9676CF42">
      <w:start w:val="1"/>
      <w:numFmt w:val="bullet"/>
      <w:lvlText w:val="•"/>
      <w:lvlJc w:val="left"/>
      <w:pPr>
        <w:ind w:left="344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4" w:tplc="9318A094">
      <w:start w:val="1"/>
      <w:numFmt w:val="bullet"/>
      <w:lvlText w:val="o"/>
      <w:lvlJc w:val="left"/>
      <w:pPr>
        <w:ind w:left="416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5" w:tplc="EAC08010">
      <w:start w:val="1"/>
      <w:numFmt w:val="bullet"/>
      <w:lvlText w:val="▪"/>
      <w:lvlJc w:val="left"/>
      <w:pPr>
        <w:ind w:left="488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6" w:tplc="7FBE24D6">
      <w:start w:val="1"/>
      <w:numFmt w:val="bullet"/>
      <w:lvlText w:val="•"/>
      <w:lvlJc w:val="left"/>
      <w:pPr>
        <w:ind w:left="560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7" w:tplc="A754E51C">
      <w:start w:val="1"/>
      <w:numFmt w:val="bullet"/>
      <w:lvlText w:val="o"/>
      <w:lvlJc w:val="left"/>
      <w:pPr>
        <w:ind w:left="632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lvl w:ilvl="8" w:tplc="FF867CB8">
      <w:start w:val="1"/>
      <w:numFmt w:val="bullet"/>
      <w:lvlText w:val="▪"/>
      <w:lvlJc w:val="left"/>
      <w:pPr>
        <w:ind w:left="7044"/>
      </w:pPr>
      <w:rPr>
        <w:rFonts w:ascii="Segoe Print" w:eastAsia="Segoe Print" w:hAnsi="Segoe Print" w:cs="Segoe Print"/>
        <w:b w:val="0"/>
        <w:i w:val="0"/>
        <w:strike w:val="0"/>
        <w:dstrike w:val="0"/>
        <w:color w:val="000000"/>
        <w:sz w:val="28"/>
        <w:szCs w:val="28"/>
        <w:u w:val="none" w:color="000000"/>
        <w:bdr w:val="none" w:sz="0" w:space="0" w:color="auto"/>
        <w:shd w:val="clear" w:color="auto" w:fill="auto"/>
        <w:vertAlign w:val="baseline"/>
      </w:rPr>
    </w:lvl>
  </w:abstractNum>
  <w:num w:numId="1" w16cid:durableId="231232722">
    <w:abstractNumId w:val="4"/>
  </w:num>
  <w:num w:numId="2" w16cid:durableId="1899365100">
    <w:abstractNumId w:val="3"/>
  </w:num>
  <w:num w:numId="3" w16cid:durableId="541291802">
    <w:abstractNumId w:val="5"/>
  </w:num>
  <w:num w:numId="4" w16cid:durableId="298610817">
    <w:abstractNumId w:val="8"/>
  </w:num>
  <w:num w:numId="5" w16cid:durableId="1208639493">
    <w:abstractNumId w:val="0"/>
  </w:num>
  <w:num w:numId="6" w16cid:durableId="1876573900">
    <w:abstractNumId w:val="7"/>
  </w:num>
  <w:num w:numId="7" w16cid:durableId="911546471">
    <w:abstractNumId w:val="6"/>
  </w:num>
  <w:num w:numId="8" w16cid:durableId="61175658">
    <w:abstractNumId w:val="1"/>
  </w:num>
  <w:num w:numId="9" w16cid:durableId="121203780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attachedTemplate r:id="rId1"/>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0E8A"/>
    <w:rsid w:val="00001A7D"/>
    <w:rsid w:val="00004C14"/>
    <w:rsid w:val="00017367"/>
    <w:rsid w:val="00031F03"/>
    <w:rsid w:val="000322C0"/>
    <w:rsid w:val="00043F86"/>
    <w:rsid w:val="00052062"/>
    <w:rsid w:val="00062487"/>
    <w:rsid w:val="000771E8"/>
    <w:rsid w:val="00085F54"/>
    <w:rsid w:val="00087D37"/>
    <w:rsid w:val="000A0F06"/>
    <w:rsid w:val="000A67FC"/>
    <w:rsid w:val="000A703F"/>
    <w:rsid w:val="000B6353"/>
    <w:rsid w:val="000C16C7"/>
    <w:rsid w:val="000C21FB"/>
    <w:rsid w:val="000C253A"/>
    <w:rsid w:val="000C73DD"/>
    <w:rsid w:val="000D5C28"/>
    <w:rsid w:val="000D6851"/>
    <w:rsid w:val="000D6B2C"/>
    <w:rsid w:val="000E6036"/>
    <w:rsid w:val="000E773C"/>
    <w:rsid w:val="000F3343"/>
    <w:rsid w:val="000F4E72"/>
    <w:rsid w:val="00115198"/>
    <w:rsid w:val="00121FCF"/>
    <w:rsid w:val="00143981"/>
    <w:rsid w:val="00173C56"/>
    <w:rsid w:val="0018103D"/>
    <w:rsid w:val="001B527D"/>
    <w:rsid w:val="001D1023"/>
    <w:rsid w:val="001D1BEF"/>
    <w:rsid w:val="001D609C"/>
    <w:rsid w:val="00216D23"/>
    <w:rsid w:val="00225A47"/>
    <w:rsid w:val="002473C7"/>
    <w:rsid w:val="00250D8F"/>
    <w:rsid w:val="0025154D"/>
    <w:rsid w:val="00265D7D"/>
    <w:rsid w:val="0027257A"/>
    <w:rsid w:val="002A7305"/>
    <w:rsid w:val="002C3370"/>
    <w:rsid w:val="002E42A3"/>
    <w:rsid w:val="0031198C"/>
    <w:rsid w:val="00332003"/>
    <w:rsid w:val="00332517"/>
    <w:rsid w:val="00346287"/>
    <w:rsid w:val="00351831"/>
    <w:rsid w:val="00360E8A"/>
    <w:rsid w:val="003841ED"/>
    <w:rsid w:val="003A5A3E"/>
    <w:rsid w:val="003B4051"/>
    <w:rsid w:val="003C74F5"/>
    <w:rsid w:val="003E0E99"/>
    <w:rsid w:val="003F0A16"/>
    <w:rsid w:val="004540F4"/>
    <w:rsid w:val="00464EC0"/>
    <w:rsid w:val="00480325"/>
    <w:rsid w:val="00483AFC"/>
    <w:rsid w:val="004B17CC"/>
    <w:rsid w:val="004D29AF"/>
    <w:rsid w:val="004F3C40"/>
    <w:rsid w:val="004F5C2B"/>
    <w:rsid w:val="00500DED"/>
    <w:rsid w:val="00507DE4"/>
    <w:rsid w:val="00514C4F"/>
    <w:rsid w:val="00522204"/>
    <w:rsid w:val="00554AD5"/>
    <w:rsid w:val="00567725"/>
    <w:rsid w:val="00571690"/>
    <w:rsid w:val="0059070C"/>
    <w:rsid w:val="005A0FDC"/>
    <w:rsid w:val="005C5C95"/>
    <w:rsid w:val="0060362E"/>
    <w:rsid w:val="006117DB"/>
    <w:rsid w:val="00645252"/>
    <w:rsid w:val="00651486"/>
    <w:rsid w:val="00662BDF"/>
    <w:rsid w:val="0067189B"/>
    <w:rsid w:val="00680F85"/>
    <w:rsid w:val="00686D45"/>
    <w:rsid w:val="006A01B8"/>
    <w:rsid w:val="006A1F7E"/>
    <w:rsid w:val="006A5402"/>
    <w:rsid w:val="006C5CAC"/>
    <w:rsid w:val="006D3D74"/>
    <w:rsid w:val="006D4401"/>
    <w:rsid w:val="007079E7"/>
    <w:rsid w:val="00720438"/>
    <w:rsid w:val="00722BDE"/>
    <w:rsid w:val="00723F10"/>
    <w:rsid w:val="0073483E"/>
    <w:rsid w:val="007435CA"/>
    <w:rsid w:val="007465AF"/>
    <w:rsid w:val="00750833"/>
    <w:rsid w:val="00751FAB"/>
    <w:rsid w:val="00764EB4"/>
    <w:rsid w:val="00767FA7"/>
    <w:rsid w:val="00781033"/>
    <w:rsid w:val="00797AA6"/>
    <w:rsid w:val="007B1C2D"/>
    <w:rsid w:val="007B25AA"/>
    <w:rsid w:val="007B6C04"/>
    <w:rsid w:val="00806CC2"/>
    <w:rsid w:val="008105B4"/>
    <w:rsid w:val="00816CE9"/>
    <w:rsid w:val="00833637"/>
    <w:rsid w:val="0083569A"/>
    <w:rsid w:val="00864812"/>
    <w:rsid w:val="00864F5C"/>
    <w:rsid w:val="008657EF"/>
    <w:rsid w:val="00865C6D"/>
    <w:rsid w:val="00884E68"/>
    <w:rsid w:val="008850DE"/>
    <w:rsid w:val="00886DD2"/>
    <w:rsid w:val="00895754"/>
    <w:rsid w:val="008C08E0"/>
    <w:rsid w:val="008C0D0E"/>
    <w:rsid w:val="008D3E2C"/>
    <w:rsid w:val="008D507D"/>
    <w:rsid w:val="008D67E1"/>
    <w:rsid w:val="008F40EC"/>
    <w:rsid w:val="00901B5D"/>
    <w:rsid w:val="0090482F"/>
    <w:rsid w:val="0095383D"/>
    <w:rsid w:val="00976EE8"/>
    <w:rsid w:val="0099664F"/>
    <w:rsid w:val="009A2250"/>
    <w:rsid w:val="009B3DA2"/>
    <w:rsid w:val="009C0949"/>
    <w:rsid w:val="009C49A3"/>
    <w:rsid w:val="009F7B1C"/>
    <w:rsid w:val="00A01470"/>
    <w:rsid w:val="00A16066"/>
    <w:rsid w:val="00A253B0"/>
    <w:rsid w:val="00A531FE"/>
    <w:rsid w:val="00A63E57"/>
    <w:rsid w:val="00A652F6"/>
    <w:rsid w:val="00A9204E"/>
    <w:rsid w:val="00AA00AC"/>
    <w:rsid w:val="00AA12A9"/>
    <w:rsid w:val="00AA5C7F"/>
    <w:rsid w:val="00AB7CD8"/>
    <w:rsid w:val="00AC0672"/>
    <w:rsid w:val="00AC6041"/>
    <w:rsid w:val="00AC6D2D"/>
    <w:rsid w:val="00B03A12"/>
    <w:rsid w:val="00B34D62"/>
    <w:rsid w:val="00B51E46"/>
    <w:rsid w:val="00B5267D"/>
    <w:rsid w:val="00B546CB"/>
    <w:rsid w:val="00B56DD2"/>
    <w:rsid w:val="00B5707C"/>
    <w:rsid w:val="00B64142"/>
    <w:rsid w:val="00B72FB4"/>
    <w:rsid w:val="00B91E2B"/>
    <w:rsid w:val="00B96200"/>
    <w:rsid w:val="00BB5504"/>
    <w:rsid w:val="00BC656A"/>
    <w:rsid w:val="00BD383B"/>
    <w:rsid w:val="00BD3A2D"/>
    <w:rsid w:val="00C00A55"/>
    <w:rsid w:val="00C01176"/>
    <w:rsid w:val="00C11C14"/>
    <w:rsid w:val="00C201DD"/>
    <w:rsid w:val="00C261B2"/>
    <w:rsid w:val="00C30B13"/>
    <w:rsid w:val="00C51F6E"/>
    <w:rsid w:val="00C620A2"/>
    <w:rsid w:val="00C728E3"/>
    <w:rsid w:val="00C9780E"/>
    <w:rsid w:val="00CB5366"/>
    <w:rsid w:val="00CC0DE5"/>
    <w:rsid w:val="00CC1BFB"/>
    <w:rsid w:val="00CC4371"/>
    <w:rsid w:val="00CD395C"/>
    <w:rsid w:val="00CD3A40"/>
    <w:rsid w:val="00CD6824"/>
    <w:rsid w:val="00CD7BA8"/>
    <w:rsid w:val="00CE1AAE"/>
    <w:rsid w:val="00CE2E7B"/>
    <w:rsid w:val="00CF2700"/>
    <w:rsid w:val="00D20146"/>
    <w:rsid w:val="00D6130B"/>
    <w:rsid w:val="00D62DF9"/>
    <w:rsid w:val="00D733B4"/>
    <w:rsid w:val="00D73463"/>
    <w:rsid w:val="00DA2BA9"/>
    <w:rsid w:val="00E265CD"/>
    <w:rsid w:val="00E26B4A"/>
    <w:rsid w:val="00E27A31"/>
    <w:rsid w:val="00E30906"/>
    <w:rsid w:val="00E34DDC"/>
    <w:rsid w:val="00E37ED2"/>
    <w:rsid w:val="00E81E6E"/>
    <w:rsid w:val="00E82B2B"/>
    <w:rsid w:val="00EA5EB6"/>
    <w:rsid w:val="00EB7212"/>
    <w:rsid w:val="00EC34D6"/>
    <w:rsid w:val="00EC66B2"/>
    <w:rsid w:val="00EE3B26"/>
    <w:rsid w:val="00EE5D84"/>
    <w:rsid w:val="00EE62AB"/>
    <w:rsid w:val="00F11DE1"/>
    <w:rsid w:val="00F13BB3"/>
    <w:rsid w:val="00F30B56"/>
    <w:rsid w:val="00F41136"/>
    <w:rsid w:val="00F416CA"/>
    <w:rsid w:val="00F67D86"/>
    <w:rsid w:val="00F86456"/>
    <w:rsid w:val="00F95DDF"/>
    <w:rsid w:val="00FC4EE3"/>
    <w:rsid w:val="00FC5F8A"/>
    <w:rsid w:val="00FE2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9D1D45C"/>
  <w15:docId w15:val="{790D28D4-CCC4-411A-B97C-887EE04F6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E2B"/>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unhideWhenUsed/>
    <w:rsid w:val="00767FA7"/>
    <w:pPr>
      <w:spacing w:after="120"/>
    </w:pPr>
  </w:style>
  <w:style w:type="character" w:customStyle="1" w:styleId="BodyTextChar">
    <w:name w:val="Body Text Char"/>
    <w:basedOn w:val="DefaultParagraphFont"/>
    <w:link w:val="BodyText"/>
    <w:uiPriority w:val="99"/>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1"/>
    <w:qFormat/>
    <w:rsid w:val="00571690"/>
    <w:pPr>
      <w:spacing w:after="120" w:line="228" w:lineRule="auto"/>
      <w:ind w:left="720"/>
      <w:contextualSpacing/>
      <w:jc w:val="both"/>
    </w:pPr>
    <w:rPr>
      <w:rFonts w:ascii="Times New Roman" w:eastAsia="Calibri"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7305"/>
    <w:pPr>
      <w:spacing w:before="100" w:beforeAutospacing="1" w:after="100" w:afterAutospacing="1"/>
      <w:jc w:val="both"/>
    </w:pPr>
    <w:rPr>
      <w:rFonts w:ascii="Times New Roman" w:eastAsia="Times New Roman" w:hAnsi="Times New Roman" w:cs="Times New Roman"/>
      <w:sz w:val="24"/>
      <w:szCs w:val="24"/>
    </w:rPr>
  </w:style>
  <w:style w:type="paragraph" w:customStyle="1" w:styleId="Normal1">
    <w:name w:val="Normal1"/>
    <w:rsid w:val="002A7305"/>
    <w:pPr>
      <w:widowControl w:val="0"/>
      <w:suppressAutoHyphens/>
      <w:textAlignment w:val="baseline"/>
    </w:pPr>
    <w:rPr>
      <w:rFonts w:ascii="Times New Roman" w:eastAsia="Droid Sans Fallback" w:hAnsi="Times New Roman" w:cs="FreeSans"/>
      <w:sz w:val="24"/>
      <w:szCs w:val="24"/>
      <w:lang w:eastAsia="zh-CN" w:bidi="hi-IN"/>
    </w:rPr>
  </w:style>
  <w:style w:type="paragraph" w:customStyle="1" w:styleId="Abstract">
    <w:name w:val="Abstract"/>
    <w:link w:val="AbstractChar"/>
    <w:rsid w:val="002A7305"/>
    <w:pPr>
      <w:spacing w:after="200"/>
      <w:jc w:val="both"/>
    </w:pPr>
    <w:rPr>
      <w:rFonts w:ascii="Times New Roman" w:eastAsia="SimSun" w:hAnsi="Times New Roman" w:cs="Times New Roman"/>
      <w:b/>
      <w:bCs/>
      <w:sz w:val="18"/>
      <w:szCs w:val="18"/>
    </w:rPr>
  </w:style>
  <w:style w:type="character" w:customStyle="1" w:styleId="AbstractChar">
    <w:name w:val="Abstract Char"/>
    <w:link w:val="Abstract"/>
    <w:locked/>
    <w:rsid w:val="002A7305"/>
    <w:rPr>
      <w:rFonts w:ascii="Times New Roman" w:eastAsia="SimSun" w:hAnsi="Times New Roman" w:cs="Times New Roman"/>
      <w:b/>
      <w:bCs/>
      <w:sz w:val="18"/>
      <w:szCs w:val="18"/>
    </w:rPr>
  </w:style>
  <w:style w:type="paragraph" w:styleId="Bibliography">
    <w:name w:val="Bibliography"/>
    <w:basedOn w:val="Normal"/>
    <w:next w:val="Normal"/>
    <w:uiPriority w:val="37"/>
    <w:semiHidden/>
    <w:unhideWhenUsed/>
    <w:rsid w:val="002A7305"/>
    <w:pPr>
      <w:spacing w:after="160" w:line="259" w:lineRule="auto"/>
      <w:jc w:val="both"/>
    </w:pPr>
    <w:rPr>
      <w:rFonts w:ascii="Times New Roman" w:hAnsi="Times New Roman"/>
      <w:sz w:val="24"/>
    </w:rPr>
  </w:style>
  <w:style w:type="numbering" w:customStyle="1" w:styleId="Style1">
    <w:name w:val="Style1"/>
    <w:uiPriority w:val="99"/>
    <w:rsid w:val="002A7305"/>
    <w:pPr>
      <w:numPr>
        <w:numId w:val="2"/>
      </w:numPr>
    </w:pPr>
  </w:style>
  <w:style w:type="paragraph" w:customStyle="1" w:styleId="MainText">
    <w:name w:val="MainText"/>
    <w:aliases w:val="MT"/>
    <w:basedOn w:val="Normal"/>
    <w:rsid w:val="002A7305"/>
    <w:pPr>
      <w:spacing w:line="240" w:lineRule="atLeast"/>
      <w:ind w:firstLine="300"/>
      <w:jc w:val="both"/>
    </w:pPr>
    <w:rPr>
      <w:rFonts w:ascii="Times New Roman" w:eastAsia="Times New Roman" w:hAnsi="Times New Roman" w:cs="Times New Roman"/>
      <w:sz w:val="20"/>
      <w:szCs w:val="24"/>
      <w:lang w:val="en-GB"/>
    </w:rPr>
  </w:style>
  <w:style w:type="paragraph" w:customStyle="1" w:styleId="TableContents">
    <w:name w:val="Table Contents"/>
    <w:basedOn w:val="Normal"/>
    <w:qFormat/>
    <w:rsid w:val="002A7305"/>
    <w:pPr>
      <w:suppressAutoHyphens/>
      <w:jc w:val="both"/>
    </w:pPr>
    <w:rPr>
      <w:rFonts w:ascii="Times New Roman" w:eastAsia="Times New Roman" w:hAnsi="Times New Roman" w:cs="Times New Roman"/>
      <w:sz w:val="24"/>
      <w:szCs w:val="24"/>
      <w:lang w:val="en-GB" w:eastAsia="zh-CN"/>
    </w:rPr>
  </w:style>
  <w:style w:type="character" w:customStyle="1" w:styleId="apple-converted-space">
    <w:name w:val="apple-converted-space"/>
    <w:basedOn w:val="DefaultParagraphFont"/>
    <w:rsid w:val="002A7305"/>
  </w:style>
  <w:style w:type="character" w:customStyle="1" w:styleId="sac">
    <w:name w:val="sac"/>
    <w:basedOn w:val="DefaultParagraphFont"/>
    <w:rsid w:val="002A7305"/>
  </w:style>
  <w:style w:type="paragraph" w:customStyle="1" w:styleId="tablecolhead">
    <w:name w:val="table col head"/>
    <w:basedOn w:val="Normal"/>
    <w:rsid w:val="002A7305"/>
    <w:pPr>
      <w:suppressAutoHyphens/>
      <w:ind w:firstLine="360"/>
      <w:jc w:val="center"/>
    </w:pPr>
    <w:rPr>
      <w:rFonts w:ascii="Times New Roman" w:eastAsia="Times New Roman" w:hAnsi="Times New Roman" w:cs="Times New Roman"/>
      <w:b/>
      <w:bCs/>
      <w:sz w:val="16"/>
      <w:szCs w:val="16"/>
      <w:lang w:eastAsia="zh-CN"/>
    </w:rPr>
  </w:style>
  <w:style w:type="paragraph" w:customStyle="1" w:styleId="tablecolsubhead">
    <w:name w:val="table col subhead"/>
    <w:basedOn w:val="tablecolhead"/>
    <w:rsid w:val="002A7305"/>
    <w:rPr>
      <w:i/>
      <w:iCs/>
      <w:sz w:val="15"/>
      <w:szCs w:val="15"/>
    </w:rPr>
  </w:style>
  <w:style w:type="paragraph" w:styleId="Revision">
    <w:name w:val="Revision"/>
    <w:hidden/>
    <w:uiPriority w:val="99"/>
    <w:semiHidden/>
    <w:rsid w:val="002A7305"/>
    <w:rPr>
      <w:rFonts w:ascii="Times New Roman" w:eastAsia="Times New Roman" w:hAnsi="Times New Roman" w:cs="Times New Roman"/>
      <w:sz w:val="20"/>
      <w:szCs w:val="20"/>
      <w:lang w:eastAsia="zh-CN"/>
    </w:rPr>
  </w:style>
  <w:style w:type="table" w:customStyle="1" w:styleId="TableGrid0">
    <w:name w:val="TableGrid"/>
    <w:rsid w:val="004F3C40"/>
    <w:rPr>
      <w:rFonts w:eastAsiaTheme="minorEastAsia"/>
      <w:kern w:val="2"/>
      <w:sz w:val="24"/>
      <w:szCs w:val="24"/>
      <w:lang w:val="en-IN" w:eastAsia="en-IN"/>
    </w:rPr>
    <w:tblPr>
      <w:tblCellMar>
        <w:top w:w="0" w:type="dxa"/>
        <w:left w:w="0" w:type="dxa"/>
        <w:bottom w:w="0" w:type="dxa"/>
        <w:right w:w="0" w:type="dxa"/>
      </w:tblCellMar>
    </w:tblPr>
  </w:style>
  <w:style w:type="paragraph" w:styleId="NoSpacing">
    <w:name w:val="No Spacing"/>
    <w:uiPriority w:val="1"/>
    <w:qFormat/>
    <w:rsid w:val="007465AF"/>
  </w:style>
  <w:style w:type="character" w:styleId="FootnoteReference">
    <w:name w:val="footnote reference"/>
    <w:basedOn w:val="DefaultParagraphFont"/>
    <w:uiPriority w:val="99"/>
    <w:semiHidden/>
    <w:unhideWhenUsed/>
    <w:rsid w:val="006C5C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11521">
      <w:bodyDiv w:val="1"/>
      <w:marLeft w:val="0"/>
      <w:marRight w:val="0"/>
      <w:marTop w:val="0"/>
      <w:marBottom w:val="0"/>
      <w:divBdr>
        <w:top w:val="none" w:sz="0" w:space="0" w:color="auto"/>
        <w:left w:val="none" w:sz="0" w:space="0" w:color="auto"/>
        <w:bottom w:val="none" w:sz="0" w:space="0" w:color="auto"/>
        <w:right w:val="none" w:sz="0" w:space="0" w:color="auto"/>
      </w:divBdr>
    </w:div>
    <w:div w:id="265967450">
      <w:bodyDiv w:val="1"/>
      <w:marLeft w:val="0"/>
      <w:marRight w:val="0"/>
      <w:marTop w:val="0"/>
      <w:marBottom w:val="0"/>
      <w:divBdr>
        <w:top w:val="none" w:sz="0" w:space="0" w:color="auto"/>
        <w:left w:val="none" w:sz="0" w:space="0" w:color="auto"/>
        <w:bottom w:val="none" w:sz="0" w:space="0" w:color="auto"/>
        <w:right w:val="none" w:sz="0" w:space="0" w:color="auto"/>
      </w:divBdr>
    </w:div>
    <w:div w:id="422655046">
      <w:bodyDiv w:val="1"/>
      <w:marLeft w:val="0"/>
      <w:marRight w:val="0"/>
      <w:marTop w:val="0"/>
      <w:marBottom w:val="0"/>
      <w:divBdr>
        <w:top w:val="none" w:sz="0" w:space="0" w:color="auto"/>
        <w:left w:val="none" w:sz="0" w:space="0" w:color="auto"/>
        <w:bottom w:val="none" w:sz="0" w:space="0" w:color="auto"/>
        <w:right w:val="none" w:sz="0" w:space="0" w:color="auto"/>
      </w:divBdr>
    </w:div>
    <w:div w:id="1189566463">
      <w:bodyDiv w:val="1"/>
      <w:marLeft w:val="0"/>
      <w:marRight w:val="0"/>
      <w:marTop w:val="0"/>
      <w:marBottom w:val="0"/>
      <w:divBdr>
        <w:top w:val="none" w:sz="0" w:space="0" w:color="auto"/>
        <w:left w:val="none" w:sz="0" w:space="0" w:color="auto"/>
        <w:bottom w:val="none" w:sz="0" w:space="0" w:color="auto"/>
        <w:right w:val="none" w:sz="0" w:space="0" w:color="auto"/>
      </w:divBdr>
    </w:div>
    <w:div w:id="2036080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jp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eader" Target="header3.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DA084E-7485-4C6B-853C-C0A027A7EB2E}">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TotalTime>
  <Pages>41</Pages>
  <Words>6986</Words>
  <Characters>39825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Dhruv Sharma</cp:lastModifiedBy>
  <cp:revision>2</cp:revision>
  <cp:lastPrinted>2024-06-04T15:03:00Z</cp:lastPrinted>
  <dcterms:created xsi:type="dcterms:W3CDTF">2024-06-04T15:03:00Z</dcterms:created>
  <dcterms:modified xsi:type="dcterms:W3CDTF">2024-06-04T15:03:00Z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5635cdb0ce7867240c91d8a7beef49b4373324628ae13708a02d878054708929</vt:lpwstr>
  </property>
</Properties>
</file>